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hemanto.bairagi@ucalgary.ca</w:t>
            </w:r>
          </w:p>
        </w:tc>
      </w:tr>
    </w:tbl>
    <w:p w14:paraId="646271C4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A Bachelor’s or a </w:t>
      </w:r>
      <w:proofErr w:type="gramStart"/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Master’s degree in Computer Science</w:t>
      </w:r>
      <w:proofErr w:type="gramEnd"/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, Software Engineering or equivalent</w:t>
      </w:r>
    </w:p>
    <w:p w14:paraId="2FB36763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1 to 7 years of experience building software </w:t>
      </w:r>
      <w:proofErr w:type="gramStart"/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systems</w:t>
      </w:r>
      <w:proofErr w:type="gramEnd"/>
    </w:p>
    <w:p w14:paraId="10920C1F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Strong understanding of software engineering principles and best practices</w:t>
      </w:r>
    </w:p>
    <w:p w14:paraId="4DE7BBDB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Good knowledge and experience in at least one of these languages or frameworks: </w:t>
      </w: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JavaScript, TypeScript, Node.JS, React/Redux, Vue.JS, Python, Flask, Ruby, </w:t>
      </w:r>
      <w:proofErr w:type="gramStart"/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C#</w:t>
      </w:r>
      <w:proofErr w:type="gramEnd"/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 or Java</w:t>
      </w: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. Experience in more than one is an asset.</w:t>
      </w:r>
    </w:p>
    <w:p w14:paraId="4E1E9C0C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Strong verbal and written communication skills</w:t>
      </w:r>
    </w:p>
    <w:p w14:paraId="075549E3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Dedicated team player and a passionate problem solver with strong interpersonal skills</w:t>
      </w:r>
    </w:p>
    <w:p w14:paraId="6E002E8D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Experience with any of these technologies is an asset: </w:t>
      </w:r>
      <w:r w:rsidRPr="00272D13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Redis</w:t>
      </w: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, RabbitMQ, </w:t>
      </w:r>
      <w:proofErr w:type="spellStart"/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GraphQL</w:t>
      </w:r>
      <w:proofErr w:type="spellEnd"/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, Kafka, MongoDB, ELK, Docker, WebSocket, AMQP, TCP, HTTP</w:t>
      </w:r>
    </w:p>
    <w:p w14:paraId="1806D40E" w14:textId="77777777" w:rsidR="00272D13" w:rsidRPr="00272D13" w:rsidRDefault="00272D13" w:rsidP="00272D13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272D13">
        <w:rPr>
          <w:rFonts w:ascii="Segoe UI" w:hAnsi="Segoe UI" w:cs="Segoe UI"/>
          <w:color w:val="0E1728"/>
          <w:sz w:val="27"/>
          <w:szCs w:val="27"/>
          <w:lang w:val="en-CA" w:eastAsia="en-CA"/>
        </w:rPr>
        <w:t>Experience with relational databases is an asset (PostgreSQL, MySQL, MS SQL Server, Oracle)</w:t>
      </w:r>
    </w:p>
    <w:p w14:paraId="4F19544F" w14:textId="77777777" w:rsidR="000D117A" w:rsidRDefault="000D117A" w:rsidP="00A676AA">
      <w:pPr>
        <w:rPr>
          <w:sz w:val="18"/>
          <w:szCs w:val="18"/>
        </w:rPr>
      </w:pPr>
    </w:p>
    <w:p w14:paraId="679603B3" w14:textId="77777777" w:rsidR="00272D13" w:rsidRDefault="00272D13" w:rsidP="00A676AA">
      <w:pPr>
        <w:rPr>
          <w:sz w:val="18"/>
          <w:szCs w:val="18"/>
        </w:rPr>
      </w:pPr>
    </w:p>
    <w:p w14:paraId="330714CE" w14:textId="77777777" w:rsidR="00272D13" w:rsidRDefault="00272D13" w:rsidP="00A676AA">
      <w:pPr>
        <w:rPr>
          <w:sz w:val="18"/>
          <w:szCs w:val="18"/>
        </w:rPr>
      </w:pPr>
    </w:p>
    <w:p w14:paraId="2DED730C" w14:textId="77777777" w:rsidR="00272D13" w:rsidRPr="000B254C" w:rsidRDefault="00272D13" w:rsidP="00A676A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A676AA">
      <w:pPr>
        <w:pStyle w:val="divdocumentdivsectiontitle"/>
        <w:spacing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54B391F" w14:textId="055BC0AA" w:rsidR="009118E2" w:rsidRDefault="009118E2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 </w:t>
      </w:r>
    </w:p>
    <w:p w14:paraId="44F6B873" w14:textId="594D7C93" w:rsidR="001A6308" w:rsidRPr="004A602D" w:rsidRDefault="001A6308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</w:pPr>
      <w:r w:rsidRPr="004A602D">
        <w:rPr>
          <w:rStyle w:val="separator-main"/>
          <w:rFonts w:ascii="Alegreya Sans" w:eastAsia="Alegreya Sans" w:hAnsi="Alegreya Sans" w:cs="Alegreya Sans"/>
          <w:sz w:val="20"/>
          <w:szCs w:val="20"/>
          <w:highlight w:val="yellow"/>
        </w:rPr>
        <w:t xml:space="preserve">Transitioned from Physics, to Financial Physics and Engineering to Software Engineering professionally.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0E7A6BD2" w14:textId="5D64F331" w:rsidR="002C24D6" w:rsidRPr="0035712D" w:rsidRDefault="00A75F20" w:rsidP="0035712D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6400E72" w14:textId="30D8487F" w:rsidR="009118E2" w:rsidRPr="0056700C" w:rsidRDefault="009118E2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35"/>
        <w:gridCol w:w="4835"/>
      </w:tblGrid>
      <w:tr w:rsidR="009118E2" w:rsidRPr="0056700C" w14:paraId="690B55E5" w14:textId="77777777" w:rsidTr="00522CAF">
        <w:trPr>
          <w:trHeight w:val="158"/>
        </w:trPr>
        <w:tc>
          <w:tcPr>
            <w:tcW w:w="483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4E59EE" w14:textId="17FF2319" w:rsidR="006C1469" w:rsidRPr="00822CC7" w:rsidRDefault="006C1469" w:rsidP="009118E2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Software </w:t>
            </w:r>
            <w:r w:rsidR="00283593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Engineering &amp; Software </w:t>
            </w: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Development</w:t>
            </w:r>
            <w:r w:rsidR="00A46AA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5398CEAF" w14:textId="77777777" w:rsidR="009118E2" w:rsidRPr="00822CC7" w:rsidRDefault="00A46AA7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Python Programming</w:t>
            </w:r>
            <w:r w:rsidR="002C24D6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Machine Learning</w:t>
            </w:r>
            <w:r w:rsidR="00144D44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6B5042B0" w14:textId="106320B5" w:rsidR="00DB1C8F" w:rsidRPr="00822CC7" w:rsidRDefault="00886F2B" w:rsidP="00D556DB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Databases</w:t>
            </w:r>
            <w:r w:rsidR="00522CAF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  <w:r w:rsidR="009E02B3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Development</w:t>
            </w:r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</w:tc>
        <w:tc>
          <w:tcPr>
            <w:tcW w:w="4835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F42B7A" w14:textId="70FD9D38" w:rsidR="00144D44" w:rsidRPr="00822CC7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DevOps</w:t>
            </w:r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</w:t>
            </w:r>
            <w:proofErr w:type="spellStart"/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DevSecOps</w:t>
            </w:r>
            <w:proofErr w:type="spellEnd"/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384B5BB3" w14:textId="77777777" w:rsidR="00D556DB" w:rsidRPr="00822CC7" w:rsidRDefault="00DB1C8F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 Science &amp; Analysis</w:t>
            </w:r>
            <w:r w:rsidR="00B31695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15DD6228" w14:textId="4CE640A8" w:rsidR="009118E2" w:rsidRPr="00822CC7" w:rsidRDefault="00D556DB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Algorithm Development.  </w:t>
            </w:r>
          </w:p>
        </w:tc>
      </w:tr>
    </w:tbl>
    <w:p w14:paraId="72EB2953" w14:textId="3E1D4A94" w:rsidR="009118E2" w:rsidRDefault="009118E2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Experience</w:t>
      </w:r>
    </w:p>
    <w:p w14:paraId="429D4E03" w14:textId="16DFF462" w:rsidR="009118E2" w:rsidRPr="0056700C" w:rsidRDefault="009118E2" w:rsidP="009118E2">
      <w:pPr>
        <w:pStyle w:val="divdocumentsinglecolumn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387596">
        <w:rPr>
          <w:rStyle w:val="spanjobtitle"/>
          <w:sz w:val="20"/>
          <w:szCs w:val="20"/>
        </w:rPr>
        <w:t xml:space="preserve"> 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proofErr w:type="gramStart"/>
      <w:r w:rsidR="00142711">
        <w:rPr>
          <w:rStyle w:val="span"/>
          <w:rFonts w:ascii="Alegreya Sans" w:eastAsia="Alegreya Sans" w:hAnsi="Alegreya Sans" w:cs="Alegreya Sans"/>
          <w:sz w:val="20"/>
          <w:szCs w:val="20"/>
        </w:rPr>
        <w:t>present</w:t>
      </w:r>
      <w:proofErr w:type="gramEnd"/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7C6A27B" w14:textId="29156DBF" w:rsidR="009118E2" w:rsidRPr="0056700C" w:rsidRDefault="009118E2" w:rsidP="009118E2">
      <w:pPr>
        <w:pStyle w:val="spanpaddedline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IBM Startup Partner Program</w:t>
      </w:r>
      <w:r w:rsidR="00387596">
        <w:rPr>
          <w:rStyle w:val="spancompanyname"/>
          <w:rFonts w:ascii="Alegreya Sans" w:eastAsia="Alegreya Sans" w:hAnsi="Alegreya Sans" w:cs="Alegreya Sans"/>
          <w:sz w:val="20"/>
          <w:szCs w:val="20"/>
        </w:rPr>
        <w:t>;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0A5416EA" w14:textId="73FDF388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deploy code for Adamas Audio. Currently running ongoing </w:t>
      </w:r>
      <w:r w:rsidR="006C1AA1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support. </w:t>
      </w:r>
    </w:p>
    <w:p w14:paraId="616088D7" w14:textId="5595D923" w:rsidR="0070454B" w:rsidRDefault="00F764B7" w:rsidP="007B1A3F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</w:t>
      </w:r>
      <w:r w:rsidR="00B12104">
        <w:rPr>
          <w:rStyle w:val="span"/>
          <w:rFonts w:ascii="Alegreya Sans" w:eastAsia="Alegreya Sans" w:hAnsi="Alegreya Sans" w:cs="Alegreya Sans"/>
          <w:sz w:val="20"/>
          <w:szCs w:val="20"/>
        </w:rPr>
        <w:t>Python, Java, Machine Learning, Artificial Intelligence</w:t>
      </w:r>
      <w:r w:rsidR="00B12104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Machine Learning Libraries</w:t>
      </w:r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like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Keras, </w:t>
      </w:r>
      <w:proofErr w:type="spellStart"/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, Tensorflow, Sci-kit Learn, Pandas, Numpy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etc. API development, Frontend: </w:t>
      </w:r>
      <w:r w:rsidR="002332A7" w:rsidRPr="001E397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HTML, CSS</w:t>
      </w:r>
      <w:r w:rsidR="00403FBC" w:rsidRPr="001E397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,</w:t>
      </w:r>
      <w:r w:rsidR="002332A7" w:rsidRPr="001E397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 JavaScript, Node.js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ETL software</w:t>
      </w:r>
      <w:r w:rsidR="00E72E2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F518C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Programming Languages like: </w:t>
      </w:r>
      <w:r w:rsidR="0047289B" w:rsidRPr="001E397A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Python, Java, C++, C#, C, Golang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957241">
        <w:rPr>
          <w:rStyle w:val="span"/>
          <w:rFonts w:ascii="Alegreya Sans" w:eastAsia="Alegreya Sans" w:hAnsi="Alegreya Sans" w:cs="Alegreya Sans"/>
          <w:sz w:val="20"/>
          <w:szCs w:val="20"/>
        </w:rPr>
        <w:t>MATLAB, Mathematica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>, SQL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Site Operation Management, DNS, Domain Transfer, Site Migration, </w:t>
      </w:r>
      <w:r w:rsidR="007D7416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Cloud Computing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7D7416" w:rsidRPr="0070454B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Django, Flask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7D7416" w:rsidRPr="0070454B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Redis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&amp; Celery data development and integration.</w:t>
      </w:r>
      <w:r w:rsidR="0070454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643615E" w14:textId="4F6E973E" w:rsidR="007B1A3F" w:rsidRPr="0070454B" w:rsidRDefault="004D6F08" w:rsidP="0070454B">
      <w:pPr>
        <w:pStyle w:val="ulli"/>
        <w:spacing w:line="276" w:lineRule="auto"/>
        <w:ind w:left="86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70454B">
        <w:rPr>
          <w:rStyle w:val="span"/>
          <w:rFonts w:ascii="Alegreya Sans" w:eastAsia="Alegreya Sans" w:hAnsi="Alegreya Sans" w:cs="Alegreya Sans"/>
          <w:sz w:val="20"/>
          <w:szCs w:val="20"/>
        </w:rPr>
        <w:t>Linux, Bash Script</w:t>
      </w:r>
      <w:r w:rsidR="00A82528" w:rsidRPr="0070454B">
        <w:rPr>
          <w:rStyle w:val="span"/>
          <w:rFonts w:ascii="Alegreya Sans" w:eastAsia="Alegreya Sans" w:hAnsi="Alegreya Sans" w:cs="Alegreya Sans"/>
          <w:sz w:val="20"/>
          <w:szCs w:val="20"/>
        </w:rPr>
        <w:t>, Git, GitHub,</w:t>
      </w:r>
      <w:r w:rsidR="005B21DC" w:rsidRPr="0070454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proofErr w:type="spellStart"/>
      <w:r w:rsidR="005B21DC" w:rsidRPr="0070454B">
        <w:rPr>
          <w:rStyle w:val="span"/>
          <w:rFonts w:ascii="Alegreya Sans" w:eastAsia="Alegreya Sans" w:hAnsi="Alegreya Sans" w:cs="Alegreya Sans"/>
          <w:sz w:val="20"/>
          <w:szCs w:val="20"/>
        </w:rPr>
        <w:t>GitOps</w:t>
      </w:r>
      <w:proofErr w:type="spellEnd"/>
      <w:r w:rsidR="005B21DC" w:rsidRPr="0070454B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EA72B6" w:rsidRPr="0070454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Cryptography, SSL &amp; Cyber Security</w:t>
      </w:r>
      <w:r w:rsidR="005B21DC" w:rsidRPr="0070454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70454B">
        <w:rPr>
          <w:rStyle w:val="span"/>
          <w:rFonts w:ascii="Alegreya Sans" w:eastAsia="Alegreya Sans" w:hAnsi="Alegreya Sans" w:cs="Alegreya Sans"/>
          <w:sz w:val="20"/>
          <w:szCs w:val="20"/>
        </w:rPr>
        <w:t>Data Analysis &amp; Data Science.</w:t>
      </w:r>
      <w:r w:rsidR="008240E4" w:rsidRPr="0070454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7DA9458B" w14:textId="77777777" w:rsidR="001D377B" w:rsidRDefault="001D377B" w:rsidP="001D377B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 xml:space="preserve">Recently Site Operations Management and Migration was performed on the site to migrate the web application from Liquid-web dedicated servers to IBM Bare-metal Servers. </w:t>
      </w:r>
    </w:p>
    <w:p w14:paraId="0799FFB5" w14:textId="77777777" w:rsidR="00AF21FC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Service went down April 14</w:t>
      </w:r>
      <w:r w:rsidRPr="003B6F6A">
        <w:rPr>
          <w:rStyle w:val="span"/>
          <w:rFonts w:ascii="Alegreya Sans" w:eastAsia="Alegreya Sans" w:hAnsi="Alegreya Sans" w:cs="Alegreya Sans"/>
          <w:sz w:val="20"/>
          <w:szCs w:val="20"/>
          <w:vertAlign w:val="superscript"/>
        </w:rPr>
        <w:t>th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due to cost, have been approved by IBM’s partner program and am currently receiving $3000 USD for 6 months in funding starting May 1st. </w:t>
      </w:r>
    </w:p>
    <w:p w14:paraId="7051579E" w14:textId="311E3B45" w:rsidR="00F13C4B" w:rsidRPr="00AF21FC" w:rsidRDefault="00A80465" w:rsidP="00AC39CE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To receive this funding, its requirements had to be </w:t>
      </w:r>
      <w:r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analyzed </w:t>
      </w:r>
      <w:r w:rsidR="00AF21FC"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>and discussed with IBM stakeholders</w:t>
      </w:r>
      <w:r w:rsidR="00AF21FC"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ensure adequate levels of funding for computational resources required.</w:t>
      </w:r>
    </w:p>
    <w:p w14:paraId="2AB87909" w14:textId="57B98ADF" w:rsidR="009118E2" w:rsidRPr="00A82528" w:rsidRDefault="00A82528" w:rsidP="004C7CEC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updates written in Golang, Java and C++ to ensure scalability and patentability when profitable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, are being applied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Update and update progress hosted in this GitHub repository</w:t>
      </w:r>
      <w:r w:rsidR="005B21D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and will be 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free and open source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: </w:t>
      </w:r>
      <w:hyperlink r:id="rId11" w:history="1">
        <w:r w:rsidR="009118E2" w:rsidRPr="00A82528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4371A43" w14:textId="50503505" w:rsidR="008240E4" w:rsidRPr="008240E4" w:rsidRDefault="009118E2" w:rsidP="008240E4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purpose of Adamas Audio was to allow customers to create custom audiobooks at scale.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It is currently hosted at: </w:t>
      </w:r>
      <w:hyperlink r:id="rId12" w:history="1">
        <w:r w:rsidRPr="005F7B9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 detailing it can be found </w:t>
      </w:r>
      <w:hyperlink r:id="rId13" w:history="1">
        <w:r w:rsidRPr="00992E0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992E06"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7758999D" w14:textId="4569BAFB" w:rsidR="00A82528" w:rsidRDefault="00EA72B6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components of Adamas Audio were 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client data management system, </w:t>
      </w:r>
      <w:r w:rsidR="00B2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Deriving API’s, Django Middleware. 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These components were developed in a </w:t>
      </w:r>
      <w:r w:rsidR="00D65220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Test-driven environment using agile methodology.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3A4FEBEC" w14:textId="5AD0E16D" w:rsidR="00B2476F" w:rsidRDefault="00B2476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was coded in HTML, CSS, JavaScript</w:t>
      </w:r>
      <w:r w:rsidR="00BF0A3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Initialized frontend of the data pipeline. Django Middleware integrated data pipeline from frontend to backend. 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processing </w:t>
      </w:r>
      <w:r w:rsidR="00B3336A">
        <w:rPr>
          <w:rStyle w:val="span"/>
          <w:rFonts w:ascii="Alegreya Sans" w:eastAsia="Alegreya Sans" w:hAnsi="Alegreya Sans" w:cs="Alegreya Sans"/>
          <w:sz w:val="20"/>
          <w:szCs w:val="20"/>
        </w:rPr>
        <w:t>APIs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built in Python, C++,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C#, C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Golang, SQL. </w:t>
      </w:r>
      <w:r w:rsidR="00117598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Client database management system doubled up as a data governance policy, </w:t>
      </w:r>
      <w:r w:rsidR="005D7352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to allow security at scale.</w:t>
      </w:r>
    </w:p>
    <w:p w14:paraId="263AF54F" w14:textId="4160D739" w:rsidR="00A82528" w:rsidRDefault="00A93EAD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Integrated frontend to backend data pipeline allowed derived datasets and data products per client API request to be created and passed from server to client </w:t>
      </w:r>
      <w:r w:rsidR="00886F1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via the pipeline built through Django Middleware. </w:t>
      </w:r>
    </w:p>
    <w:p w14:paraId="59AE649C" w14:textId="35247353" w:rsidR="00886F1B" w:rsidRDefault="00886F1B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Data products were built using Machine Learning libraries like: Pytorch</w:t>
      </w:r>
      <w:r w:rsidRPr="003B6F6A">
        <w:rPr>
          <w:rStyle w:val="separator-main"/>
          <w:rFonts w:ascii="Alegreya Sans" w:eastAsia="Alegreya Sans" w:hAnsi="Alegreya Sans" w:cs="Alegreya Sans"/>
          <w:sz w:val="20"/>
          <w:szCs w:val="20"/>
        </w:rPr>
        <w:t>, Tensorflow, Keras, Scikit-learn, Pandas, Numpy, etc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137A2ED7" w14:textId="77777777" w:rsidR="00323E6D" w:rsidRPr="007D012E" w:rsidRDefault="00886F1B" w:rsidP="00323E6D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Adamas Audio was hosted </w:t>
      </w:r>
      <w:r w:rsidR="00387596">
        <w:rPr>
          <w:rStyle w:val="separator-main"/>
          <w:rFonts w:ascii="Alegreya Sans" w:eastAsia="Alegreya Sans" w:hAnsi="Alegreya Sans" w:cs="Alegreya Sans"/>
          <w:sz w:val="20"/>
          <w:szCs w:val="20"/>
        </w:rPr>
        <w:t>using Apache</w:t>
      </w:r>
      <w:r w:rsidR="00323E6D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Apache server instance templates written in C/C++ are given here: </w:t>
      </w:r>
      <w:hyperlink r:id="rId14" w:history="1">
        <w:r w:rsidR="00323E6D" w:rsidRPr="007D012E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="00323E6D" w:rsidRPr="007D012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8A02F02" w14:textId="02D2103F" w:rsidR="009118E2" w:rsidRDefault="00323E6D" w:rsidP="00404E75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SSL certificates were integrated into a DNS to Apache pipeline. This allowed HTTPS technology to encrypt all web traffic per client API request. Django-RQ, SQL and Redis were utilized to ensure all client requests run asynchronously per request at scale.</w:t>
      </w:r>
    </w:p>
    <w:p w14:paraId="24382F01" w14:textId="10F3D7C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="005D06F9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 w:rsidR="005D06F9"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1A6FF396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  <w:r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9B7A3DE" w14:textId="77777777" w:rsidR="00B63E5C" w:rsidRDefault="001A6308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Made the </w:t>
      </w:r>
      <w:r w:rsidR="00CC2A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transition from </w:t>
      </w:r>
      <w:r w:rsidR="00091124">
        <w:rPr>
          <w:rStyle w:val="span"/>
          <w:rFonts w:ascii="Alegreya Sans" w:eastAsia="Alegreya Sans" w:hAnsi="Alegreya Sans" w:cs="Alegreya Sans"/>
          <w:sz w:val="20"/>
          <w:szCs w:val="20"/>
        </w:rPr>
        <w:t>Physics to Financial Physics and Financial Engineering. Allowed the gaining of experience in Financial Engineering, Software Development and Algorithm Development.</w:t>
      </w:r>
    </w:p>
    <w:p w14:paraId="772B51BE" w14:textId="4A2444B6" w:rsidR="001A6308" w:rsidRDefault="00A26125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Algorithms were developed in Python.</w:t>
      </w:r>
    </w:p>
    <w:p w14:paraId="3763432C" w14:textId="00265820" w:rsidR="005428AB" w:rsidRDefault="00A84179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Utilized Data Visualization </w:t>
      </w:r>
      <w:r w:rsidR="005428AB">
        <w:rPr>
          <w:rStyle w:val="span"/>
          <w:rFonts w:ascii="Alegreya Sans" w:eastAsia="Alegreya Sans" w:hAnsi="Alegreya Sans" w:cs="Alegreya Sans"/>
          <w:sz w:val="20"/>
          <w:szCs w:val="20"/>
        </w:rPr>
        <w:t>Libraries like Matplotlib, Seaborn, and Pandas</w:t>
      </w:r>
      <w:r w:rsidR="00401E7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visualize, present and analyze trading data. </w:t>
      </w:r>
    </w:p>
    <w:p w14:paraId="28169EDA" w14:textId="49163940" w:rsidR="000D49A1" w:rsidRDefault="000D49A1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Machine Learning Libraries like Tensorflow, Keras, </w:t>
      </w:r>
      <w:proofErr w:type="spell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SciKit</w:t>
      </w:r>
      <w:proofErr w:type="spellEnd"/>
      <w:r>
        <w:rPr>
          <w:rStyle w:val="span"/>
          <w:rFonts w:ascii="Alegreya Sans" w:eastAsia="Alegreya Sans" w:hAnsi="Alegreya Sans" w:cs="Alegreya Sans"/>
          <w:sz w:val="20"/>
          <w:szCs w:val="20"/>
        </w:rPr>
        <w:t>-Learn, were utilized to identify patterns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within trading data. This was done to create predictive analytics </w:t>
      </w:r>
      <w:r w:rsidR="00206A23">
        <w:rPr>
          <w:rStyle w:val="span"/>
          <w:rFonts w:ascii="Alegreya Sans" w:eastAsia="Alegreya Sans" w:hAnsi="Alegreya Sans" w:cs="Alegreya Sans"/>
          <w:sz w:val="20"/>
          <w:szCs w:val="20"/>
        </w:rPr>
        <w:t>regarding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share and commodity prices. </w:t>
      </w:r>
    </w:p>
    <w:p w14:paraId="174C2E1C" w14:textId="5907E1B1" w:rsidR="005428AB" w:rsidRDefault="001D377B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lean trading engine Framework was utilized for live trading and back testing of Algorithms: </w:t>
      </w:r>
      <w:hyperlink r:id="rId15" w:anchor="topic100.html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 w:rsidRPr="001D377B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69F22878" w14:textId="5C4A2688" w:rsidR="001D377B" w:rsidRPr="001D377B" w:rsidRDefault="00EC4B4D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Scanning Software to perform analysis on but not limited to trading volume, outstanding share volume, news feeds regarding trading catalysts and trading sentiment. </w:t>
      </w:r>
      <w:proofErr w:type="gram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Data</w:t>
      </w:r>
      <w:proofErr w:type="gram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generated </w:t>
      </w:r>
      <w:r w:rsidR="005F322E">
        <w:rPr>
          <w:rStyle w:val="span"/>
          <w:rFonts w:ascii="Alegreya Sans" w:eastAsia="Alegreya Sans" w:hAnsi="Alegreya Sans" w:cs="Alegreya Sans"/>
          <w:sz w:val="20"/>
          <w:szCs w:val="20"/>
        </w:rPr>
        <w:t>was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integrated into machine learning predictive system to produce a scoring system, to create buy/sell signals for equities and commodities.</w:t>
      </w:r>
    </w:p>
    <w:p w14:paraId="40EAE26F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</w:p>
    <w:p w14:paraId="0DFDA1A1" w14:textId="50893B70" w:rsidR="009118E2" w:rsidRPr="007A274B" w:rsidRDefault="009118E2" w:rsidP="009118E2">
      <w:pPr>
        <w:pStyle w:val="divdocumentsinglecolumn"/>
        <w:spacing w:before="100" w:line="276" w:lineRule="auto"/>
        <w:ind w:left="225"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>
        <w:rPr>
          <w:rStyle w:val="spanjobtitle"/>
          <w:sz w:val="20"/>
          <w:szCs w:val="20"/>
        </w:rPr>
        <w:t>Undergraduate Researcher</w:t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  <w:t xml:space="preserve">            </w:t>
      </w:r>
      <w:r w:rsidR="00E704A5">
        <w:rPr>
          <w:rStyle w:val="spanjobtitle"/>
          <w:sz w:val="20"/>
          <w:szCs w:val="20"/>
        </w:rPr>
        <w:t xml:space="preserve">   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562E6724" w14:textId="57FE276A" w:rsidR="009118E2" w:rsidRPr="008D3E22" w:rsidRDefault="009118E2" w:rsidP="009118E2">
      <w:pPr>
        <w:pStyle w:val="divdocumentsinglecolumn"/>
        <w:spacing w:before="100"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t>University of Calgary</w:t>
      </w:r>
      <w:r w:rsidRPr="008D3E22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747D25C" w14:textId="1963C4FC" w:rsidR="00806132" w:rsidRDefault="00C242F9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Utilized</w:t>
      </w:r>
      <w:r w:rsidR="00EE0F0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D056C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C++/C to program an Arduino to track </w:t>
      </w:r>
      <w:r w:rsidR="006A2D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photons emitted from experimental green laser. </w:t>
      </w:r>
    </w:p>
    <w:p w14:paraId="73863113" w14:textId="68E07DD2" w:rsidR="00D65220" w:rsidRPr="00806132" w:rsidRDefault="00D65220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Gained knowledge of telecommunication networks, during research on photonic behavior. </w:t>
      </w:r>
    </w:p>
    <w:p w14:paraId="546ED18C" w14:textId="476E78CC" w:rsidR="00C05CB5" w:rsidRPr="00C05CB5" w:rsidRDefault="00E76D3D" w:rsidP="00C05CB5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 xml:space="preserve">Experience utilizing programming languages like Python, C++, C, Mathematica, </w:t>
      </w:r>
      <w:r w:rsidR="00BF0AD4"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and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MATLAB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 a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professional 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setting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0827320C" w14:textId="7AA78C8E" w:rsidR="0048001E" w:rsidRPr="0048001E" w:rsidRDefault="0048001E" w:rsidP="0048001E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Thesis given in this GitHub repository: </w:t>
      </w:r>
      <w:hyperlink r:id="rId16" w:history="1">
        <w:r w:rsidRPr="001551ED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FD3AB94" w14:textId="0F7B4C34" w:rsidR="00EE0F00" w:rsidRPr="00BF0AD4" w:rsidRDefault="00712E7A" w:rsidP="00BF0AD4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Link verifying research: </w:t>
      </w:r>
      <w:hyperlink r:id="rId17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http://quantumalberta.ca/wp-content/uploads/2020/12/IQST-2020-Report.pdf</w:t>
        </w:r>
      </w:hyperlink>
    </w:p>
    <w:p w14:paraId="4D37BF1F" w14:textId="5C3E0155" w:rsidR="009118E2" w:rsidRDefault="009118E2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>ODMR thesis: Worked on building a building an optically detected magnetic resonance (ODMR) microscope, with the intent of mind to use qubits to produce nanoscale imagery and video.</w:t>
      </w:r>
    </w:p>
    <w:p w14:paraId="3AAB6FC5" w14:textId="47E2E86B" w:rsidR="00D7180B" w:rsidRDefault="00D7180B" w:rsidP="00D7180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7"/>
        <w:gridCol w:w="3827"/>
      </w:tblGrid>
      <w:tr w:rsidR="00D7180B" w:rsidRPr="0056700C" w14:paraId="57AC641C" w14:textId="77777777" w:rsidTr="004633C8">
        <w:trPr>
          <w:trHeight w:val="1889"/>
        </w:trPr>
        <w:tc>
          <w:tcPr>
            <w:tcW w:w="38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EBAD62" w14:textId="77777777" w:rsidR="00D7180B" w:rsidRPr="0056700C" w:rsidRDefault="00D7180B" w:rsidP="004633C8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5677A1E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C4B1DB" w14:textId="77777777" w:rsidR="00D7180B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E7FA0B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27706FE2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1F80FC8F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3265AA0E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3827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39A618" w14:textId="77777777" w:rsidR="00D7180B" w:rsidRPr="0056700C" w:rsidRDefault="00D7180B" w:rsidP="00204861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BA59361" w14:textId="77777777" w:rsidR="00D7180B" w:rsidRDefault="00D7180B" w:rsidP="00204861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A13AD9B" w14:textId="77777777" w:rsidR="00D7180B" w:rsidRPr="0056700C" w:rsidRDefault="00D7180B" w:rsidP="00204861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FF7EF96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5AF083D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26DBCF39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59A986FC" w14:textId="77777777" w:rsidR="00D7180B" w:rsidRPr="0056700C" w:rsidRDefault="00D7180B" w:rsidP="004633C8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9F21BF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  <w:embedRegular r:id="rId1" w:fontKey="{C7EB962A-3D8D-4375-9BDB-A613468C8FB6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2" w:fontKey="{D947542F-6EB7-40D4-B996-756EB9C04F31}"/>
  </w:font>
  <w:font w:name="Hind Medium">
    <w:altName w:val="Nirmala UI"/>
    <w:charset w:val="00"/>
    <w:family w:val="auto"/>
    <w:pitch w:val="variable"/>
    <w:sig w:usb0="00008007" w:usb1="00000000" w:usb2="00000000" w:usb3="00000000" w:csb0="00000093" w:csb1="00000000"/>
    <w:embedRegular r:id="rId3" w:fontKey="{E2191C6D-22B3-4824-ABD8-9ED8F731CB5E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B9A5FC30-B77E-4F62-964D-1481F9EA77EE}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5" w:fontKey="{ED1CDAB8-1E32-4351-A737-8A92D22C53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516C348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42496"/>
    <w:multiLevelType w:val="multilevel"/>
    <w:tmpl w:val="6F9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5566A9"/>
    <w:multiLevelType w:val="multilevel"/>
    <w:tmpl w:val="490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6214CA"/>
    <w:multiLevelType w:val="multilevel"/>
    <w:tmpl w:val="5FDC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D918B0"/>
    <w:multiLevelType w:val="multilevel"/>
    <w:tmpl w:val="86E2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A147FC"/>
    <w:multiLevelType w:val="multilevel"/>
    <w:tmpl w:val="8F9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652D9C"/>
    <w:multiLevelType w:val="multilevel"/>
    <w:tmpl w:val="FBE4E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7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9"/>
  </w:num>
  <w:num w:numId="2" w16cid:durableId="87436132">
    <w:abstractNumId w:val="18"/>
  </w:num>
  <w:num w:numId="3" w16cid:durableId="505753835">
    <w:abstractNumId w:val="4"/>
  </w:num>
  <w:num w:numId="4" w16cid:durableId="18750347">
    <w:abstractNumId w:val="8"/>
  </w:num>
  <w:num w:numId="5" w16cid:durableId="341008703">
    <w:abstractNumId w:val="15"/>
  </w:num>
  <w:num w:numId="6" w16cid:durableId="80569881">
    <w:abstractNumId w:val="12"/>
  </w:num>
  <w:num w:numId="7" w16cid:durableId="393705001">
    <w:abstractNumId w:val="19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17"/>
  </w:num>
  <w:num w:numId="13" w16cid:durableId="1582369017">
    <w:abstractNumId w:val="16"/>
  </w:num>
  <w:num w:numId="14" w16cid:durableId="487476364">
    <w:abstractNumId w:val="5"/>
  </w:num>
  <w:num w:numId="15" w16cid:durableId="1123502918">
    <w:abstractNumId w:val="20"/>
  </w:num>
  <w:num w:numId="16" w16cid:durableId="908349806">
    <w:abstractNumId w:val="13"/>
  </w:num>
  <w:num w:numId="17" w16cid:durableId="822544630">
    <w:abstractNumId w:val="10"/>
  </w:num>
  <w:num w:numId="18" w16cid:durableId="599606880">
    <w:abstractNumId w:val="7"/>
  </w:num>
  <w:num w:numId="19" w16cid:durableId="1109197755">
    <w:abstractNumId w:val="6"/>
  </w:num>
  <w:num w:numId="20" w16cid:durableId="1471820552">
    <w:abstractNumId w:val="11"/>
  </w:num>
  <w:num w:numId="21" w16cid:durableId="14501269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5971"/>
    <w:rsid w:val="00017E4C"/>
    <w:rsid w:val="000243F4"/>
    <w:rsid w:val="00026440"/>
    <w:rsid w:val="000273B1"/>
    <w:rsid w:val="00033A40"/>
    <w:rsid w:val="00035796"/>
    <w:rsid w:val="00036125"/>
    <w:rsid w:val="00036FEE"/>
    <w:rsid w:val="00037957"/>
    <w:rsid w:val="00044048"/>
    <w:rsid w:val="00044BDC"/>
    <w:rsid w:val="00047B37"/>
    <w:rsid w:val="000528D7"/>
    <w:rsid w:val="0005788E"/>
    <w:rsid w:val="00057E3E"/>
    <w:rsid w:val="00060F78"/>
    <w:rsid w:val="000625E2"/>
    <w:rsid w:val="000708FC"/>
    <w:rsid w:val="00071C61"/>
    <w:rsid w:val="00074EE7"/>
    <w:rsid w:val="000763DE"/>
    <w:rsid w:val="000767CC"/>
    <w:rsid w:val="000813F2"/>
    <w:rsid w:val="000844B6"/>
    <w:rsid w:val="000905CC"/>
    <w:rsid w:val="00091124"/>
    <w:rsid w:val="00091151"/>
    <w:rsid w:val="00095673"/>
    <w:rsid w:val="000A7633"/>
    <w:rsid w:val="000B15DF"/>
    <w:rsid w:val="000B254C"/>
    <w:rsid w:val="000B6A93"/>
    <w:rsid w:val="000C6ECE"/>
    <w:rsid w:val="000C7A13"/>
    <w:rsid w:val="000D0F5D"/>
    <w:rsid w:val="000D117A"/>
    <w:rsid w:val="000D290D"/>
    <w:rsid w:val="000D32FC"/>
    <w:rsid w:val="000D49A1"/>
    <w:rsid w:val="000D7458"/>
    <w:rsid w:val="000E19DE"/>
    <w:rsid w:val="000E1A8F"/>
    <w:rsid w:val="000E2BF6"/>
    <w:rsid w:val="000E61E0"/>
    <w:rsid w:val="000F3165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7AD3"/>
    <w:rsid w:val="00130C0F"/>
    <w:rsid w:val="0013210E"/>
    <w:rsid w:val="00134111"/>
    <w:rsid w:val="001345EF"/>
    <w:rsid w:val="00135A1B"/>
    <w:rsid w:val="00135FC2"/>
    <w:rsid w:val="00142711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A34"/>
    <w:rsid w:val="00163C9C"/>
    <w:rsid w:val="0017068A"/>
    <w:rsid w:val="00171CB4"/>
    <w:rsid w:val="001724DB"/>
    <w:rsid w:val="001762B5"/>
    <w:rsid w:val="001762BB"/>
    <w:rsid w:val="00186AD2"/>
    <w:rsid w:val="001A02C8"/>
    <w:rsid w:val="001A5DEA"/>
    <w:rsid w:val="001A6308"/>
    <w:rsid w:val="001A6B9F"/>
    <w:rsid w:val="001B15C3"/>
    <w:rsid w:val="001B42ED"/>
    <w:rsid w:val="001B53A8"/>
    <w:rsid w:val="001B5A45"/>
    <w:rsid w:val="001C0FA9"/>
    <w:rsid w:val="001C235C"/>
    <w:rsid w:val="001C516D"/>
    <w:rsid w:val="001C71FA"/>
    <w:rsid w:val="001D164D"/>
    <w:rsid w:val="001D21C4"/>
    <w:rsid w:val="001D377B"/>
    <w:rsid w:val="001D65DF"/>
    <w:rsid w:val="001E288C"/>
    <w:rsid w:val="001E397A"/>
    <w:rsid w:val="001E3AAA"/>
    <w:rsid w:val="001E4543"/>
    <w:rsid w:val="001F2436"/>
    <w:rsid w:val="001F5267"/>
    <w:rsid w:val="001F7442"/>
    <w:rsid w:val="0020268E"/>
    <w:rsid w:val="00203995"/>
    <w:rsid w:val="00204861"/>
    <w:rsid w:val="00206A23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332A7"/>
    <w:rsid w:val="00236085"/>
    <w:rsid w:val="00236554"/>
    <w:rsid w:val="00243C28"/>
    <w:rsid w:val="002450A8"/>
    <w:rsid w:val="00246339"/>
    <w:rsid w:val="0025384C"/>
    <w:rsid w:val="00255074"/>
    <w:rsid w:val="00256399"/>
    <w:rsid w:val="00260D7B"/>
    <w:rsid w:val="00260F30"/>
    <w:rsid w:val="002644CB"/>
    <w:rsid w:val="002704E1"/>
    <w:rsid w:val="00272D13"/>
    <w:rsid w:val="002733FC"/>
    <w:rsid w:val="002737D2"/>
    <w:rsid w:val="00283593"/>
    <w:rsid w:val="00286990"/>
    <w:rsid w:val="00286CCA"/>
    <w:rsid w:val="00286F12"/>
    <w:rsid w:val="002870B3"/>
    <w:rsid w:val="0029401A"/>
    <w:rsid w:val="00294787"/>
    <w:rsid w:val="00294E87"/>
    <w:rsid w:val="00295436"/>
    <w:rsid w:val="00297F48"/>
    <w:rsid w:val="002A3E0B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7A6D"/>
    <w:rsid w:val="002D1B39"/>
    <w:rsid w:val="002D47B4"/>
    <w:rsid w:val="002D6CA0"/>
    <w:rsid w:val="002E0B79"/>
    <w:rsid w:val="002E55C3"/>
    <w:rsid w:val="002F08C4"/>
    <w:rsid w:val="002F286D"/>
    <w:rsid w:val="002F5A77"/>
    <w:rsid w:val="00302E43"/>
    <w:rsid w:val="00304067"/>
    <w:rsid w:val="00304426"/>
    <w:rsid w:val="00305C6B"/>
    <w:rsid w:val="00306786"/>
    <w:rsid w:val="00313356"/>
    <w:rsid w:val="00317DD3"/>
    <w:rsid w:val="00320545"/>
    <w:rsid w:val="0032100B"/>
    <w:rsid w:val="00323626"/>
    <w:rsid w:val="00323E6D"/>
    <w:rsid w:val="00324DC7"/>
    <w:rsid w:val="00327397"/>
    <w:rsid w:val="00332116"/>
    <w:rsid w:val="00334197"/>
    <w:rsid w:val="00334397"/>
    <w:rsid w:val="00334E32"/>
    <w:rsid w:val="00337A9A"/>
    <w:rsid w:val="00340209"/>
    <w:rsid w:val="00340A10"/>
    <w:rsid w:val="003462E0"/>
    <w:rsid w:val="00354300"/>
    <w:rsid w:val="003549BE"/>
    <w:rsid w:val="00356415"/>
    <w:rsid w:val="0035712D"/>
    <w:rsid w:val="0036136E"/>
    <w:rsid w:val="00363381"/>
    <w:rsid w:val="00367E64"/>
    <w:rsid w:val="003767B0"/>
    <w:rsid w:val="00376CD6"/>
    <w:rsid w:val="00387596"/>
    <w:rsid w:val="00387B38"/>
    <w:rsid w:val="00391BA2"/>
    <w:rsid w:val="00393F1D"/>
    <w:rsid w:val="0039656D"/>
    <w:rsid w:val="003A22F8"/>
    <w:rsid w:val="003A60AF"/>
    <w:rsid w:val="003B0B79"/>
    <w:rsid w:val="003B6526"/>
    <w:rsid w:val="003C1C49"/>
    <w:rsid w:val="003C2AE5"/>
    <w:rsid w:val="003D2F61"/>
    <w:rsid w:val="003E1654"/>
    <w:rsid w:val="003E1DD8"/>
    <w:rsid w:val="003E45AA"/>
    <w:rsid w:val="003E7213"/>
    <w:rsid w:val="003E7906"/>
    <w:rsid w:val="003F6778"/>
    <w:rsid w:val="00401E70"/>
    <w:rsid w:val="00403FBC"/>
    <w:rsid w:val="00404E75"/>
    <w:rsid w:val="004054B7"/>
    <w:rsid w:val="00410422"/>
    <w:rsid w:val="004125BD"/>
    <w:rsid w:val="00412A08"/>
    <w:rsid w:val="004133B8"/>
    <w:rsid w:val="00414D65"/>
    <w:rsid w:val="00417297"/>
    <w:rsid w:val="00417833"/>
    <w:rsid w:val="004243D0"/>
    <w:rsid w:val="00427F4D"/>
    <w:rsid w:val="00434C79"/>
    <w:rsid w:val="00454108"/>
    <w:rsid w:val="00454E8F"/>
    <w:rsid w:val="00457B76"/>
    <w:rsid w:val="00460D4A"/>
    <w:rsid w:val="00463A48"/>
    <w:rsid w:val="0046429E"/>
    <w:rsid w:val="004655BD"/>
    <w:rsid w:val="004660D6"/>
    <w:rsid w:val="0047289B"/>
    <w:rsid w:val="00473C23"/>
    <w:rsid w:val="00473C46"/>
    <w:rsid w:val="00474050"/>
    <w:rsid w:val="004756FE"/>
    <w:rsid w:val="00477E71"/>
    <w:rsid w:val="0048001E"/>
    <w:rsid w:val="00480B92"/>
    <w:rsid w:val="004852EC"/>
    <w:rsid w:val="00491691"/>
    <w:rsid w:val="00493EFA"/>
    <w:rsid w:val="00494F79"/>
    <w:rsid w:val="00495470"/>
    <w:rsid w:val="00496BF9"/>
    <w:rsid w:val="004A0B7D"/>
    <w:rsid w:val="004A4E3C"/>
    <w:rsid w:val="004A602D"/>
    <w:rsid w:val="004A6BD1"/>
    <w:rsid w:val="004A6F53"/>
    <w:rsid w:val="004B1DC1"/>
    <w:rsid w:val="004B3496"/>
    <w:rsid w:val="004C1496"/>
    <w:rsid w:val="004C4DAD"/>
    <w:rsid w:val="004C4F9B"/>
    <w:rsid w:val="004D2057"/>
    <w:rsid w:val="004D51FC"/>
    <w:rsid w:val="004D6F08"/>
    <w:rsid w:val="004E082E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2CAF"/>
    <w:rsid w:val="005260D8"/>
    <w:rsid w:val="005272E0"/>
    <w:rsid w:val="005276F7"/>
    <w:rsid w:val="00527C76"/>
    <w:rsid w:val="005311DF"/>
    <w:rsid w:val="00533180"/>
    <w:rsid w:val="00535E41"/>
    <w:rsid w:val="00537A85"/>
    <w:rsid w:val="005428AB"/>
    <w:rsid w:val="00551518"/>
    <w:rsid w:val="0055361A"/>
    <w:rsid w:val="0055477F"/>
    <w:rsid w:val="00555969"/>
    <w:rsid w:val="00563132"/>
    <w:rsid w:val="00571120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A1871"/>
    <w:rsid w:val="005A2F51"/>
    <w:rsid w:val="005A43F0"/>
    <w:rsid w:val="005B07FE"/>
    <w:rsid w:val="005B168D"/>
    <w:rsid w:val="005B21DC"/>
    <w:rsid w:val="005B53BB"/>
    <w:rsid w:val="005B7348"/>
    <w:rsid w:val="005C2641"/>
    <w:rsid w:val="005D06F9"/>
    <w:rsid w:val="005D111B"/>
    <w:rsid w:val="005D18FB"/>
    <w:rsid w:val="005D432D"/>
    <w:rsid w:val="005D46BA"/>
    <w:rsid w:val="005D7352"/>
    <w:rsid w:val="005E1125"/>
    <w:rsid w:val="005E4238"/>
    <w:rsid w:val="005E7E31"/>
    <w:rsid w:val="005F250A"/>
    <w:rsid w:val="005F322E"/>
    <w:rsid w:val="005F69D3"/>
    <w:rsid w:val="005F6A09"/>
    <w:rsid w:val="005F7DA0"/>
    <w:rsid w:val="00601B59"/>
    <w:rsid w:val="006075EA"/>
    <w:rsid w:val="0063117E"/>
    <w:rsid w:val="00634654"/>
    <w:rsid w:val="0063742F"/>
    <w:rsid w:val="00637472"/>
    <w:rsid w:val="006374CE"/>
    <w:rsid w:val="00640D0A"/>
    <w:rsid w:val="0064111F"/>
    <w:rsid w:val="00643E0C"/>
    <w:rsid w:val="00661330"/>
    <w:rsid w:val="006640B5"/>
    <w:rsid w:val="00670668"/>
    <w:rsid w:val="006734AE"/>
    <w:rsid w:val="0068015F"/>
    <w:rsid w:val="00683E62"/>
    <w:rsid w:val="006854F5"/>
    <w:rsid w:val="0068573B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62BE"/>
    <w:rsid w:val="006D0B93"/>
    <w:rsid w:val="006E12DB"/>
    <w:rsid w:val="006E1D1E"/>
    <w:rsid w:val="006F0077"/>
    <w:rsid w:val="006F562C"/>
    <w:rsid w:val="006F7005"/>
    <w:rsid w:val="00700849"/>
    <w:rsid w:val="0070454B"/>
    <w:rsid w:val="007055D4"/>
    <w:rsid w:val="007056D2"/>
    <w:rsid w:val="00712E7A"/>
    <w:rsid w:val="0072163C"/>
    <w:rsid w:val="00722EE0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2E9"/>
    <w:rsid w:val="00790685"/>
    <w:rsid w:val="007939E3"/>
    <w:rsid w:val="00795C1F"/>
    <w:rsid w:val="00796C01"/>
    <w:rsid w:val="007A1690"/>
    <w:rsid w:val="007A5534"/>
    <w:rsid w:val="007B112B"/>
    <w:rsid w:val="007B1621"/>
    <w:rsid w:val="007B1A3F"/>
    <w:rsid w:val="007B36FF"/>
    <w:rsid w:val="007C2316"/>
    <w:rsid w:val="007C6186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6DF0"/>
    <w:rsid w:val="007F59FA"/>
    <w:rsid w:val="008036CD"/>
    <w:rsid w:val="0080468C"/>
    <w:rsid w:val="008046FA"/>
    <w:rsid w:val="00806132"/>
    <w:rsid w:val="00806878"/>
    <w:rsid w:val="00806C55"/>
    <w:rsid w:val="0080761E"/>
    <w:rsid w:val="00807AEE"/>
    <w:rsid w:val="00811B74"/>
    <w:rsid w:val="00811C42"/>
    <w:rsid w:val="008132C6"/>
    <w:rsid w:val="00817E87"/>
    <w:rsid w:val="008215AE"/>
    <w:rsid w:val="008222DD"/>
    <w:rsid w:val="00822CC7"/>
    <w:rsid w:val="00823D37"/>
    <w:rsid w:val="008240E4"/>
    <w:rsid w:val="008344A5"/>
    <w:rsid w:val="008422F0"/>
    <w:rsid w:val="008438A5"/>
    <w:rsid w:val="008448C3"/>
    <w:rsid w:val="00847A0B"/>
    <w:rsid w:val="008631F4"/>
    <w:rsid w:val="00870F48"/>
    <w:rsid w:val="0087577B"/>
    <w:rsid w:val="008832FB"/>
    <w:rsid w:val="008866BD"/>
    <w:rsid w:val="00886B59"/>
    <w:rsid w:val="00886E69"/>
    <w:rsid w:val="00886F1B"/>
    <w:rsid w:val="00886F2B"/>
    <w:rsid w:val="00890096"/>
    <w:rsid w:val="00896C84"/>
    <w:rsid w:val="00897A86"/>
    <w:rsid w:val="008A19A7"/>
    <w:rsid w:val="008A27AE"/>
    <w:rsid w:val="008A495F"/>
    <w:rsid w:val="008B2094"/>
    <w:rsid w:val="008B293B"/>
    <w:rsid w:val="008B3378"/>
    <w:rsid w:val="008B4078"/>
    <w:rsid w:val="008C30D1"/>
    <w:rsid w:val="008C3F12"/>
    <w:rsid w:val="008C6F09"/>
    <w:rsid w:val="008D01D3"/>
    <w:rsid w:val="008D1432"/>
    <w:rsid w:val="008D60C0"/>
    <w:rsid w:val="008E3E66"/>
    <w:rsid w:val="008E6C66"/>
    <w:rsid w:val="008F097D"/>
    <w:rsid w:val="008F29CA"/>
    <w:rsid w:val="008F3464"/>
    <w:rsid w:val="008F3DB0"/>
    <w:rsid w:val="008F62D6"/>
    <w:rsid w:val="008F7CF0"/>
    <w:rsid w:val="00903C34"/>
    <w:rsid w:val="009043ED"/>
    <w:rsid w:val="00905011"/>
    <w:rsid w:val="009118E2"/>
    <w:rsid w:val="00914054"/>
    <w:rsid w:val="009149ED"/>
    <w:rsid w:val="009159C9"/>
    <w:rsid w:val="009173A6"/>
    <w:rsid w:val="009222D6"/>
    <w:rsid w:val="00927877"/>
    <w:rsid w:val="00932F8B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5C61"/>
    <w:rsid w:val="00966F05"/>
    <w:rsid w:val="00974B58"/>
    <w:rsid w:val="00976A2E"/>
    <w:rsid w:val="00981B1F"/>
    <w:rsid w:val="00981B66"/>
    <w:rsid w:val="00982CDA"/>
    <w:rsid w:val="00985E92"/>
    <w:rsid w:val="00995170"/>
    <w:rsid w:val="009B30BC"/>
    <w:rsid w:val="009B6BD6"/>
    <w:rsid w:val="009C0B8B"/>
    <w:rsid w:val="009C625E"/>
    <w:rsid w:val="009D084A"/>
    <w:rsid w:val="009E02B3"/>
    <w:rsid w:val="009E09D4"/>
    <w:rsid w:val="009E2A6E"/>
    <w:rsid w:val="009E3E54"/>
    <w:rsid w:val="009F21BF"/>
    <w:rsid w:val="009F6B9A"/>
    <w:rsid w:val="009F72D6"/>
    <w:rsid w:val="00A024B3"/>
    <w:rsid w:val="00A050A1"/>
    <w:rsid w:val="00A06BD0"/>
    <w:rsid w:val="00A07295"/>
    <w:rsid w:val="00A14A48"/>
    <w:rsid w:val="00A151AB"/>
    <w:rsid w:val="00A153D3"/>
    <w:rsid w:val="00A16BA1"/>
    <w:rsid w:val="00A2465A"/>
    <w:rsid w:val="00A26125"/>
    <w:rsid w:val="00A315CA"/>
    <w:rsid w:val="00A34556"/>
    <w:rsid w:val="00A45F50"/>
    <w:rsid w:val="00A461D5"/>
    <w:rsid w:val="00A46AA7"/>
    <w:rsid w:val="00A63BC2"/>
    <w:rsid w:val="00A647B9"/>
    <w:rsid w:val="00A676AA"/>
    <w:rsid w:val="00A67D7D"/>
    <w:rsid w:val="00A71788"/>
    <w:rsid w:val="00A75F20"/>
    <w:rsid w:val="00A80465"/>
    <w:rsid w:val="00A806FE"/>
    <w:rsid w:val="00A8101C"/>
    <w:rsid w:val="00A81B79"/>
    <w:rsid w:val="00A81F05"/>
    <w:rsid w:val="00A82528"/>
    <w:rsid w:val="00A84179"/>
    <w:rsid w:val="00A8672B"/>
    <w:rsid w:val="00A93EAD"/>
    <w:rsid w:val="00AA3036"/>
    <w:rsid w:val="00AA37EA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314D"/>
    <w:rsid w:val="00AE5CA4"/>
    <w:rsid w:val="00AF05CB"/>
    <w:rsid w:val="00AF0604"/>
    <w:rsid w:val="00AF21FC"/>
    <w:rsid w:val="00B0105A"/>
    <w:rsid w:val="00B12104"/>
    <w:rsid w:val="00B12178"/>
    <w:rsid w:val="00B17AF1"/>
    <w:rsid w:val="00B22109"/>
    <w:rsid w:val="00B221DE"/>
    <w:rsid w:val="00B227EA"/>
    <w:rsid w:val="00B23805"/>
    <w:rsid w:val="00B244C9"/>
    <w:rsid w:val="00B2452A"/>
    <w:rsid w:val="00B24725"/>
    <w:rsid w:val="00B2476F"/>
    <w:rsid w:val="00B27C8E"/>
    <w:rsid w:val="00B31695"/>
    <w:rsid w:val="00B3336A"/>
    <w:rsid w:val="00B36AC0"/>
    <w:rsid w:val="00B45DFE"/>
    <w:rsid w:val="00B5325F"/>
    <w:rsid w:val="00B54D00"/>
    <w:rsid w:val="00B636C1"/>
    <w:rsid w:val="00B63E5C"/>
    <w:rsid w:val="00B6476F"/>
    <w:rsid w:val="00B747C2"/>
    <w:rsid w:val="00B82E5E"/>
    <w:rsid w:val="00B910F7"/>
    <w:rsid w:val="00B97809"/>
    <w:rsid w:val="00BA3F5D"/>
    <w:rsid w:val="00BA661F"/>
    <w:rsid w:val="00BA68C3"/>
    <w:rsid w:val="00BA7CF9"/>
    <w:rsid w:val="00BB1BB7"/>
    <w:rsid w:val="00BB58B8"/>
    <w:rsid w:val="00BB6544"/>
    <w:rsid w:val="00BB7B4C"/>
    <w:rsid w:val="00BC00F7"/>
    <w:rsid w:val="00BC14B8"/>
    <w:rsid w:val="00BC211B"/>
    <w:rsid w:val="00BC4C79"/>
    <w:rsid w:val="00BC5049"/>
    <w:rsid w:val="00BC5B5A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5CB5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7AEE"/>
    <w:rsid w:val="00C402D2"/>
    <w:rsid w:val="00C4343E"/>
    <w:rsid w:val="00C51711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71E8"/>
    <w:rsid w:val="00CA77A9"/>
    <w:rsid w:val="00CB30ED"/>
    <w:rsid w:val="00CB3C8E"/>
    <w:rsid w:val="00CB66E8"/>
    <w:rsid w:val="00CC2ADE"/>
    <w:rsid w:val="00CD34DF"/>
    <w:rsid w:val="00CD56EC"/>
    <w:rsid w:val="00CD5A0B"/>
    <w:rsid w:val="00CD65EC"/>
    <w:rsid w:val="00CE784B"/>
    <w:rsid w:val="00CF03EF"/>
    <w:rsid w:val="00CF29C7"/>
    <w:rsid w:val="00CF3416"/>
    <w:rsid w:val="00CF4ED5"/>
    <w:rsid w:val="00D00136"/>
    <w:rsid w:val="00D056CF"/>
    <w:rsid w:val="00D057A9"/>
    <w:rsid w:val="00D05A5A"/>
    <w:rsid w:val="00D06786"/>
    <w:rsid w:val="00D069C0"/>
    <w:rsid w:val="00D1341B"/>
    <w:rsid w:val="00D1380D"/>
    <w:rsid w:val="00D13A4D"/>
    <w:rsid w:val="00D17A88"/>
    <w:rsid w:val="00D318DF"/>
    <w:rsid w:val="00D36191"/>
    <w:rsid w:val="00D36677"/>
    <w:rsid w:val="00D42429"/>
    <w:rsid w:val="00D437E0"/>
    <w:rsid w:val="00D44EF3"/>
    <w:rsid w:val="00D53B23"/>
    <w:rsid w:val="00D556DB"/>
    <w:rsid w:val="00D56E7A"/>
    <w:rsid w:val="00D62B38"/>
    <w:rsid w:val="00D64AB6"/>
    <w:rsid w:val="00D65220"/>
    <w:rsid w:val="00D66894"/>
    <w:rsid w:val="00D708AD"/>
    <w:rsid w:val="00D7180B"/>
    <w:rsid w:val="00D739DC"/>
    <w:rsid w:val="00D74D5D"/>
    <w:rsid w:val="00D75721"/>
    <w:rsid w:val="00D82E55"/>
    <w:rsid w:val="00D87650"/>
    <w:rsid w:val="00D87911"/>
    <w:rsid w:val="00D9025F"/>
    <w:rsid w:val="00D914E7"/>
    <w:rsid w:val="00D9479B"/>
    <w:rsid w:val="00D94932"/>
    <w:rsid w:val="00D96B00"/>
    <w:rsid w:val="00D97DE9"/>
    <w:rsid w:val="00D97FD6"/>
    <w:rsid w:val="00DA2A86"/>
    <w:rsid w:val="00DB1C8F"/>
    <w:rsid w:val="00DC2617"/>
    <w:rsid w:val="00DC4FCE"/>
    <w:rsid w:val="00DC7215"/>
    <w:rsid w:val="00DD0B96"/>
    <w:rsid w:val="00DE4593"/>
    <w:rsid w:val="00DE4FBF"/>
    <w:rsid w:val="00DE7ED3"/>
    <w:rsid w:val="00DF3034"/>
    <w:rsid w:val="00DF4420"/>
    <w:rsid w:val="00E10B28"/>
    <w:rsid w:val="00E153B6"/>
    <w:rsid w:val="00E15545"/>
    <w:rsid w:val="00E15A8C"/>
    <w:rsid w:val="00E218B7"/>
    <w:rsid w:val="00E23C2A"/>
    <w:rsid w:val="00E23CF0"/>
    <w:rsid w:val="00E242FC"/>
    <w:rsid w:val="00E24494"/>
    <w:rsid w:val="00E35A9B"/>
    <w:rsid w:val="00E35AC6"/>
    <w:rsid w:val="00E401F5"/>
    <w:rsid w:val="00E428EF"/>
    <w:rsid w:val="00E44D47"/>
    <w:rsid w:val="00E4795F"/>
    <w:rsid w:val="00E52FA3"/>
    <w:rsid w:val="00E55A8C"/>
    <w:rsid w:val="00E568A7"/>
    <w:rsid w:val="00E57BCD"/>
    <w:rsid w:val="00E605AF"/>
    <w:rsid w:val="00E6120F"/>
    <w:rsid w:val="00E61D4C"/>
    <w:rsid w:val="00E6265F"/>
    <w:rsid w:val="00E64782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370E"/>
    <w:rsid w:val="00EA3EE6"/>
    <w:rsid w:val="00EA72B6"/>
    <w:rsid w:val="00EC4B4D"/>
    <w:rsid w:val="00EC5DE1"/>
    <w:rsid w:val="00EC5ED0"/>
    <w:rsid w:val="00EC7287"/>
    <w:rsid w:val="00EC72CC"/>
    <w:rsid w:val="00ED3B12"/>
    <w:rsid w:val="00ED5B3C"/>
    <w:rsid w:val="00EE0F00"/>
    <w:rsid w:val="00EE4A0C"/>
    <w:rsid w:val="00EE696C"/>
    <w:rsid w:val="00EF0910"/>
    <w:rsid w:val="00EF1306"/>
    <w:rsid w:val="00EF403F"/>
    <w:rsid w:val="00EF5AD4"/>
    <w:rsid w:val="00EF62C4"/>
    <w:rsid w:val="00EF7ED7"/>
    <w:rsid w:val="00F068FB"/>
    <w:rsid w:val="00F07404"/>
    <w:rsid w:val="00F13C4B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70CFD"/>
    <w:rsid w:val="00F75BC5"/>
    <w:rsid w:val="00F764B7"/>
    <w:rsid w:val="00F8027C"/>
    <w:rsid w:val="00F81CED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A2733"/>
    <w:rsid w:val="00FA6E46"/>
    <w:rsid w:val="00FA6F81"/>
    <w:rsid w:val="00FA7F11"/>
    <w:rsid w:val="00FB1B35"/>
    <w:rsid w:val="00FB59E0"/>
    <w:rsid w:val="00FC1393"/>
    <w:rsid w:val="00FD2996"/>
    <w:rsid w:val="00FD5765"/>
    <w:rsid w:val="00FD66D3"/>
    <w:rsid w:val="00FE2064"/>
    <w:rsid w:val="00FE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styleId="Emphasis">
    <w:name w:val="Emphasis"/>
    <w:basedOn w:val="DefaultParagraphFont"/>
    <w:uiPriority w:val="20"/>
    <w:qFormat/>
    <w:rsid w:val="00477E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damasaudio.com" TargetMode="External"/><Relationship Id="rId17" Type="http://schemas.openxmlformats.org/officeDocument/2006/relationships/hyperlink" Target="http://quantumalberta.ca/wp-content/uploads/2020/12/IQST-2020-Report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rko24/ODMR_thesis/blob/master/Hemanto_Bairagi_Final_Report_Draft_3%20(1)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Orko24/FFMPEG_Golang_replaceme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lean.io/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github.com/Orko24/Apache_django_ssl_web_integr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1140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5</cp:revision>
  <cp:lastPrinted>2023-07-14T17:36:00Z</cp:lastPrinted>
  <dcterms:created xsi:type="dcterms:W3CDTF">2023-07-14T17:38:00Z</dcterms:created>
  <dcterms:modified xsi:type="dcterms:W3CDTF">2023-07-14T19:00:00Z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</Properties>
</file>