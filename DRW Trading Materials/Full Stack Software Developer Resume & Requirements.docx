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646271C4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A Bachelor’s or a </w:t>
      </w:r>
      <w:proofErr w:type="gramStart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Master’s degree in Computer Science</w:t>
      </w:r>
      <w:proofErr w:type="gramEnd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, Software Engineering or equivalent</w:t>
      </w:r>
    </w:p>
    <w:p w14:paraId="2FB36763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1 to 7 years of experience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building software </w:t>
      </w:r>
      <w:proofErr w:type="gramStart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systems</w:t>
      </w:r>
      <w:proofErr w:type="gramEnd"/>
    </w:p>
    <w:p w14:paraId="10920C1F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Strong understanding of software engineering principles and best practices</w:t>
      </w:r>
    </w:p>
    <w:p w14:paraId="4DE7BBDB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Good knowledge and experience in at least one of these languages or frameworks: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JavaScript, TypeScript, Node.JS, React/Redux, Vue.JS, Python, Flask, Ruby, </w:t>
      </w:r>
      <w:proofErr w:type="gramStart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C#</w:t>
      </w:r>
      <w:proofErr w:type="gramEnd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 or Java</w:t>
      </w: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. Experience in more than one is an asset.</w:t>
      </w:r>
    </w:p>
    <w:p w14:paraId="4E1E9C0C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Strong verbal and written communication skills</w:t>
      </w:r>
    </w:p>
    <w:p w14:paraId="075549E3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Dedicated team player and a passionate problem solver with strong interpersonal skills</w:t>
      </w:r>
    </w:p>
    <w:p w14:paraId="6E002E8D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Experience with any of these technologies is an asset: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Redis</w:t>
      </w: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, RabbitMQ, </w:t>
      </w:r>
      <w:proofErr w:type="spellStart"/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GraphQL</w:t>
      </w:r>
      <w:proofErr w:type="spellEnd"/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, Kafka, MongoDB, ELK, Docker,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WebSocket</w:t>
      </w: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, AMQP,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TCP, HTTP</w:t>
      </w:r>
    </w:p>
    <w:p w14:paraId="1806D40E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Experience with relational databases is an asset (PostgreSQL,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MySQL, MS SQL</w:t>
      </w: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 Server, Oracle)</w:t>
      </w:r>
    </w:p>
    <w:p w14:paraId="4F19544F" w14:textId="77777777" w:rsidR="000D117A" w:rsidRDefault="000D117A" w:rsidP="00A676AA">
      <w:pPr>
        <w:rPr>
          <w:sz w:val="18"/>
          <w:szCs w:val="18"/>
        </w:rPr>
      </w:pPr>
    </w:p>
    <w:p w14:paraId="679603B3" w14:textId="77777777" w:rsidR="00272D13" w:rsidRDefault="00272D13" w:rsidP="00A676AA">
      <w:pPr>
        <w:rPr>
          <w:sz w:val="18"/>
          <w:szCs w:val="18"/>
        </w:rPr>
      </w:pPr>
    </w:p>
    <w:p w14:paraId="330714CE" w14:textId="77777777" w:rsidR="00272D13" w:rsidRDefault="00272D13" w:rsidP="00A676AA">
      <w:pPr>
        <w:rPr>
          <w:sz w:val="18"/>
          <w:szCs w:val="18"/>
        </w:rPr>
      </w:pPr>
    </w:p>
    <w:p w14:paraId="2DED730C" w14:textId="77777777" w:rsidR="00272D13" w:rsidRPr="000B254C" w:rsidRDefault="00272D13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Pr="004A602D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</w:pPr>
      <w:r w:rsidRPr="004A602D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17FF2319" w:rsidR="006C1469" w:rsidRPr="00822CC7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Software </w:t>
            </w:r>
            <w:r w:rsidR="0028359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Engineering &amp; Software </w:t>
            </w: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A46AA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5398CEAF" w14:textId="77777777" w:rsidR="009118E2" w:rsidRPr="00822CC7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Python Programming</w:t>
            </w:r>
            <w:r w:rsidR="002C24D6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106320B5" w:rsidR="00DB1C8F" w:rsidRPr="00822CC7" w:rsidRDefault="00886F2B" w:rsidP="00D556DB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  <w:r w:rsidR="009E02B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F42B7A" w14:textId="70FD9D38" w:rsidR="00144D44" w:rsidRPr="00822CC7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</w:t>
            </w:r>
            <w:proofErr w:type="spellStart"/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384B5BB3" w14:textId="77777777" w:rsidR="00D556DB" w:rsidRPr="00822CC7" w:rsidRDefault="00DB1C8F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 Science &amp; Analysis</w:t>
            </w:r>
            <w:r w:rsidR="00B31695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15DD6228" w14:textId="4CE640A8" w:rsidR="009118E2" w:rsidRPr="00822CC7" w:rsidRDefault="00D556DB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Algorithm Development.  </w:t>
            </w:r>
          </w:p>
        </w:tc>
      </w:tr>
    </w:tbl>
    <w:p w14:paraId="72EB2953" w14:textId="3E1D4A94" w:rsidR="009118E2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proofErr w:type="gramStart"/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proofErr w:type="gramEnd"/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12144A52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0F2B98A2" w14:textId="7A7E931F" w:rsidR="00E53E04" w:rsidRPr="00E53E04" w:rsidRDefault="00E53E04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</w:pPr>
      <w:r w:rsidRPr="00E53E04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Gained experience in developing and building Software Systems.</w:t>
      </w:r>
      <w:r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Gained a Strong understanding of Software Engineering principles and best practices. </w:t>
      </w:r>
    </w:p>
    <w:p w14:paraId="0643615E" w14:textId="264EA422" w:rsidR="007B1A3F" w:rsidRPr="00894422" w:rsidRDefault="00F764B7" w:rsidP="002F10B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Java, Machine Learning, Artificial Intelligence, </w:t>
      </w:r>
      <w:r w:rsidR="006C1AA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proofErr w:type="spellStart"/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Tensorflow, Sci-kit Learn, Pandas, Numpy, etc. API development, Frontend: 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HTML, CSS</w:t>
      </w:r>
      <w:r w:rsidR="00403FBC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,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JavaScript, Node.js</w:t>
      </w:r>
      <w:r w:rsidR="002332A7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ETL software</w:t>
      </w:r>
      <w:r w:rsidR="00E72E2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Python, Java, C++, C#, C, Golang</w:t>
      </w:r>
      <w:r w:rsidR="0047289B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957241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Cloud Computing, 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Django, Flask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lastRenderedPageBreak/>
        <w:t>Redis</w:t>
      </w:r>
      <w:r w:rsidR="007D741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&amp; Celery data development and integration.</w:t>
      </w:r>
      <w:r w:rsidR="00894422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894422" w:rsidRPr="0031367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Relational Database utilization and management like MySQL &amp; MS SQL Server, PostgreSQL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313672" w:rsidRPr="00EE629C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Web</w:t>
      </w:r>
      <w:r w:rsidR="00EE629C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S</w:t>
      </w:r>
      <w:r w:rsidR="00313672" w:rsidRPr="00EE629C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ocket programming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connect </w:t>
      </w:r>
      <w:r w:rsidR="00313672" w:rsidRPr="00F13A86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Redis servers to Django Middleware</w:t>
      </w:r>
      <w:r w:rsidR="0031367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4D6F0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Linux, Bash Script</w:t>
      </w:r>
      <w:r w:rsidR="00A8252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Git, GitHub,</w:t>
      </w:r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proofErr w:type="spellStart"/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EA72B6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Cyber Security</w:t>
      </w:r>
      <w:r w:rsidR="00894422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, HTTP, HTTPS, TCP/IP</w:t>
      </w:r>
      <w:r w:rsidR="005B21DC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 w:rsidRPr="008944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7DA9458B" w14:textId="77777777" w:rsidR="001D377B" w:rsidRDefault="001D377B" w:rsidP="001D377B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0799FFB5" w14:textId="77777777" w:rsidR="00AF21FC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7051579E" w14:textId="311E3B45" w:rsidR="00F13C4B" w:rsidRPr="00AF21FC" w:rsidRDefault="00A80465" w:rsidP="00AC39CE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To receive this funding, its requirements had to be </w:t>
      </w:r>
      <w:r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analyzed </w:t>
      </w:r>
      <w:r w:rsidR="00AF21FC"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>and discussed with IBM stakeholders</w:t>
      </w:r>
      <w:r w:rsidR="00AF21FC"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ensure adequate levels of funding for computational resources required.</w:t>
      </w:r>
    </w:p>
    <w:p w14:paraId="2AB87909" w14:textId="57B98ADF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371A43" w14:textId="50503505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7758999D" w14:textId="4569BAFB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5AD0E16D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r w:rsidR="00B3336A">
        <w:rPr>
          <w:rStyle w:val="span"/>
          <w:rFonts w:ascii="Alegreya Sans" w:eastAsia="Alegreya Sans" w:hAnsi="Alegreya Sans" w:cs="Alegreya Sans"/>
          <w:sz w:val="20"/>
          <w:szCs w:val="20"/>
        </w:rPr>
        <w:t>APIs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SSL certificates were integrated into a DNS to Apache pipeline. This allowed </w:t>
      </w:r>
      <w:r w:rsidRPr="00313672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HTTPS technology to encrypt all web traffic per client API request. Django-RQ, SQL and Redis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3763432C" w14:textId="00265820" w:rsidR="005428AB" w:rsidRDefault="00A84179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Utilized Data Visualization </w:t>
      </w:r>
      <w:r w:rsidR="005428AB">
        <w:rPr>
          <w:rStyle w:val="span"/>
          <w:rFonts w:ascii="Alegreya Sans" w:eastAsia="Alegreya Sans" w:hAnsi="Alegreya Sans" w:cs="Alegreya Sans"/>
          <w:sz w:val="20"/>
          <w:szCs w:val="20"/>
        </w:rPr>
        <w:t>Libraries like Matplotlib, Seaborn, and Pandas</w:t>
      </w:r>
      <w:r w:rsidR="00401E7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visualize, present and analyze trading data. </w:t>
      </w:r>
    </w:p>
    <w:p w14:paraId="28169EDA" w14:textId="49163940" w:rsidR="000D49A1" w:rsidRDefault="000D49A1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Machine Learning Libraries like Tensorflow, Keras,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SciKit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>-Learn, were utilized to identify patterns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within trading data. This was done to create predictive analytics </w:t>
      </w:r>
      <w:r w:rsidR="00206A23">
        <w:rPr>
          <w:rStyle w:val="span"/>
          <w:rFonts w:ascii="Alegreya Sans" w:eastAsia="Alegreya Sans" w:hAnsi="Alegreya Sans" w:cs="Alegreya Sans"/>
          <w:sz w:val="20"/>
          <w:szCs w:val="20"/>
        </w:rPr>
        <w:t>regarding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share and commodity prices. </w:t>
      </w:r>
    </w:p>
    <w:p w14:paraId="174C2E1C" w14:textId="5907E1B1" w:rsidR="005428AB" w:rsidRDefault="001D377B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lean trading engine Framework was utilized for live trading and back testing of Algorithms: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 w:rsidRPr="001D377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69F22878" w14:textId="5C4A2688" w:rsidR="001D377B" w:rsidRPr="001D377B" w:rsidRDefault="00EC4B4D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Scanning Software to perform analysis on but not limited to trading volume, outstanding share volume, news feeds regarding trading catalysts and trading sentiment. </w:t>
      </w:r>
      <w:proofErr w:type="gram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Data</w:t>
      </w:r>
      <w:proofErr w:type="gram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generated </w:t>
      </w:r>
      <w:r w:rsidR="005F322E">
        <w:rPr>
          <w:rStyle w:val="span"/>
          <w:rFonts w:ascii="Alegreya Sans" w:eastAsia="Alegreya Sans" w:hAnsi="Alegreya Sans" w:cs="Alegreya Sans"/>
          <w:sz w:val="20"/>
          <w:szCs w:val="20"/>
        </w:rPr>
        <w:t>was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integrated into machine learning predictive system to produce a scoring system, to create buy/sell signals for equities and commodities.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lastRenderedPageBreak/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747D25C" w14:textId="1963C4FC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73863113" w14:textId="68E07DD2" w:rsidR="00D65220" w:rsidRPr="00806132" w:rsidRDefault="00D65220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Gained knowledge of telecommunication networks, during research on photonic behavior. </w:t>
      </w:r>
    </w:p>
    <w:p w14:paraId="546ED18C" w14:textId="476E78CC" w:rsidR="00C05CB5" w:rsidRPr="00C05CB5" w:rsidRDefault="00E76D3D" w:rsidP="00C05CB5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0827320C" w14:textId="7AA78C8E" w:rsidR="0048001E" w:rsidRPr="0048001E" w:rsidRDefault="0048001E" w:rsidP="0048001E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Thesis given in this GitHub repository: </w:t>
      </w:r>
      <w:hyperlink r:id="rId16" w:history="1">
        <w:r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FD3AB94" w14:textId="0F7B4C34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AA465100-5E06-4508-8C9F-00F98A1AEF15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F54FF013-2B51-4196-91DF-E73EAD54C00A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BD580761-DAE2-4A6D-8E1C-8EBDA690DC55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338E7CC5-06C8-4A43-9597-E5B922EDBBB3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BDAF8D36-F7D6-4347-9E82-5CEF1E9F97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516C348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918B0"/>
    <w:multiLevelType w:val="multilevel"/>
    <w:tmpl w:val="86E2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652D9C"/>
    <w:multiLevelType w:val="multilevel"/>
    <w:tmpl w:val="FBE4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7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8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5"/>
  </w:num>
  <w:num w:numId="6" w16cid:durableId="80569881">
    <w:abstractNumId w:val="12"/>
  </w:num>
  <w:num w:numId="7" w16cid:durableId="393705001">
    <w:abstractNumId w:val="19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7"/>
  </w:num>
  <w:num w:numId="13" w16cid:durableId="1582369017">
    <w:abstractNumId w:val="16"/>
  </w:num>
  <w:num w:numId="14" w16cid:durableId="487476364">
    <w:abstractNumId w:val="5"/>
  </w:num>
  <w:num w:numId="15" w16cid:durableId="1123502918">
    <w:abstractNumId w:val="20"/>
  </w:num>
  <w:num w:numId="16" w16cid:durableId="908349806">
    <w:abstractNumId w:val="13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  <w:num w:numId="20" w16cid:durableId="1471820552">
    <w:abstractNumId w:val="11"/>
  </w:num>
  <w:num w:numId="21" w16cid:durableId="14501269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43F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3DE"/>
    <w:rsid w:val="000767CC"/>
    <w:rsid w:val="000813F2"/>
    <w:rsid w:val="000844B6"/>
    <w:rsid w:val="000905CC"/>
    <w:rsid w:val="00091124"/>
    <w:rsid w:val="00091151"/>
    <w:rsid w:val="00095673"/>
    <w:rsid w:val="000A7633"/>
    <w:rsid w:val="000B15DF"/>
    <w:rsid w:val="000B254C"/>
    <w:rsid w:val="000B6A93"/>
    <w:rsid w:val="000C6ECE"/>
    <w:rsid w:val="000C7A13"/>
    <w:rsid w:val="000D0F5D"/>
    <w:rsid w:val="000D117A"/>
    <w:rsid w:val="000D290D"/>
    <w:rsid w:val="000D32FC"/>
    <w:rsid w:val="000D49A1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377B"/>
    <w:rsid w:val="001D65DF"/>
    <w:rsid w:val="001E288C"/>
    <w:rsid w:val="001E397A"/>
    <w:rsid w:val="001E3AAA"/>
    <w:rsid w:val="001E4543"/>
    <w:rsid w:val="001F2436"/>
    <w:rsid w:val="001F5267"/>
    <w:rsid w:val="001F7442"/>
    <w:rsid w:val="0020268E"/>
    <w:rsid w:val="00203995"/>
    <w:rsid w:val="00204861"/>
    <w:rsid w:val="00206A23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5074"/>
    <w:rsid w:val="00256399"/>
    <w:rsid w:val="00260D7B"/>
    <w:rsid w:val="00260F30"/>
    <w:rsid w:val="002644CB"/>
    <w:rsid w:val="002704E1"/>
    <w:rsid w:val="00272D13"/>
    <w:rsid w:val="002733FC"/>
    <w:rsid w:val="002737D2"/>
    <w:rsid w:val="00283593"/>
    <w:rsid w:val="00286990"/>
    <w:rsid w:val="00286CCA"/>
    <w:rsid w:val="00286F12"/>
    <w:rsid w:val="002870B3"/>
    <w:rsid w:val="0029401A"/>
    <w:rsid w:val="00294787"/>
    <w:rsid w:val="00294E87"/>
    <w:rsid w:val="00295436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3672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209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1E70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3A48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01E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02D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11DF"/>
    <w:rsid w:val="00533180"/>
    <w:rsid w:val="00535E41"/>
    <w:rsid w:val="00537A85"/>
    <w:rsid w:val="005428AB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A43F0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322E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454B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2E9"/>
    <w:rsid w:val="00790685"/>
    <w:rsid w:val="007939E3"/>
    <w:rsid w:val="00795C1F"/>
    <w:rsid w:val="00796C01"/>
    <w:rsid w:val="007A1690"/>
    <w:rsid w:val="007A5534"/>
    <w:rsid w:val="007B112B"/>
    <w:rsid w:val="007B1621"/>
    <w:rsid w:val="007B1A3F"/>
    <w:rsid w:val="007B36FF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6C55"/>
    <w:rsid w:val="0080761E"/>
    <w:rsid w:val="00807AEE"/>
    <w:rsid w:val="00811B74"/>
    <w:rsid w:val="00811C42"/>
    <w:rsid w:val="008132C6"/>
    <w:rsid w:val="00817E87"/>
    <w:rsid w:val="008215AE"/>
    <w:rsid w:val="008222DD"/>
    <w:rsid w:val="00822CC7"/>
    <w:rsid w:val="00823D37"/>
    <w:rsid w:val="008240E4"/>
    <w:rsid w:val="008344A5"/>
    <w:rsid w:val="008422F0"/>
    <w:rsid w:val="008438A5"/>
    <w:rsid w:val="008448C3"/>
    <w:rsid w:val="00847A0B"/>
    <w:rsid w:val="008631F4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4422"/>
    <w:rsid w:val="00896C84"/>
    <w:rsid w:val="00897A86"/>
    <w:rsid w:val="008A19A7"/>
    <w:rsid w:val="008A27AE"/>
    <w:rsid w:val="008A495F"/>
    <w:rsid w:val="008B2094"/>
    <w:rsid w:val="008B293B"/>
    <w:rsid w:val="008B3378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B30BC"/>
    <w:rsid w:val="009B6BD6"/>
    <w:rsid w:val="009C0B8B"/>
    <w:rsid w:val="009C625E"/>
    <w:rsid w:val="009D084A"/>
    <w:rsid w:val="009E02B3"/>
    <w:rsid w:val="009E09D4"/>
    <w:rsid w:val="009E2A6E"/>
    <w:rsid w:val="009E3E54"/>
    <w:rsid w:val="009F21BF"/>
    <w:rsid w:val="009F6B9A"/>
    <w:rsid w:val="009F72D6"/>
    <w:rsid w:val="00A024B3"/>
    <w:rsid w:val="00A050A1"/>
    <w:rsid w:val="00A06BD0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47B9"/>
    <w:rsid w:val="00A676AA"/>
    <w:rsid w:val="00A67D7D"/>
    <w:rsid w:val="00A71788"/>
    <w:rsid w:val="00A75F20"/>
    <w:rsid w:val="00A80465"/>
    <w:rsid w:val="00A806FE"/>
    <w:rsid w:val="00A8101C"/>
    <w:rsid w:val="00A81B79"/>
    <w:rsid w:val="00A81F05"/>
    <w:rsid w:val="00A82528"/>
    <w:rsid w:val="00A84179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AF21FC"/>
    <w:rsid w:val="00B0105A"/>
    <w:rsid w:val="00B12104"/>
    <w:rsid w:val="00B12178"/>
    <w:rsid w:val="00B17AF1"/>
    <w:rsid w:val="00B22109"/>
    <w:rsid w:val="00B221DE"/>
    <w:rsid w:val="00B227EA"/>
    <w:rsid w:val="00B23805"/>
    <w:rsid w:val="00B244C9"/>
    <w:rsid w:val="00B2452A"/>
    <w:rsid w:val="00B24725"/>
    <w:rsid w:val="00B2476F"/>
    <w:rsid w:val="00B27C8E"/>
    <w:rsid w:val="00B31695"/>
    <w:rsid w:val="00B3336A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5CB5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B66E8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318DF"/>
    <w:rsid w:val="00D36191"/>
    <w:rsid w:val="00D36677"/>
    <w:rsid w:val="00D42429"/>
    <w:rsid w:val="00D437E0"/>
    <w:rsid w:val="00D44EF3"/>
    <w:rsid w:val="00D53B23"/>
    <w:rsid w:val="00D556DB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B1C8F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24494"/>
    <w:rsid w:val="00E35A9B"/>
    <w:rsid w:val="00E35AC6"/>
    <w:rsid w:val="00E401F5"/>
    <w:rsid w:val="00E428EF"/>
    <w:rsid w:val="00E44D47"/>
    <w:rsid w:val="00E4795F"/>
    <w:rsid w:val="00E52FA3"/>
    <w:rsid w:val="00E53E04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4B4D"/>
    <w:rsid w:val="00EC5DE1"/>
    <w:rsid w:val="00EC5ED0"/>
    <w:rsid w:val="00EC7287"/>
    <w:rsid w:val="00EC72CC"/>
    <w:rsid w:val="00ED3B12"/>
    <w:rsid w:val="00ED5B3C"/>
    <w:rsid w:val="00EE0F00"/>
    <w:rsid w:val="00EE4A0C"/>
    <w:rsid w:val="00EE629C"/>
    <w:rsid w:val="00EE696C"/>
    <w:rsid w:val="00EF0910"/>
    <w:rsid w:val="00EF1306"/>
    <w:rsid w:val="00EF403F"/>
    <w:rsid w:val="00EF5AD4"/>
    <w:rsid w:val="00EF62C4"/>
    <w:rsid w:val="00EF7ED7"/>
    <w:rsid w:val="00F068FB"/>
    <w:rsid w:val="00F07404"/>
    <w:rsid w:val="00F13A86"/>
    <w:rsid w:val="00F13C4B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0CFD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</Pages>
  <Words>1189</Words>
  <Characters>6779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11</cp:revision>
  <cp:lastPrinted>2023-07-14T17:36:00Z</cp:lastPrinted>
  <dcterms:created xsi:type="dcterms:W3CDTF">2023-07-14T17:38:00Z</dcterms:created>
  <dcterms:modified xsi:type="dcterms:W3CDTF">2023-07-14T20:52:00Z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