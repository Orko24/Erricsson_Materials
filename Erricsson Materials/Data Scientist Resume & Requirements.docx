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1E5C1B0E" w14:textId="77777777" w:rsidR="00B2452A" w:rsidRPr="00B2452A" w:rsidRDefault="00B2452A" w:rsidP="00B245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auto"/>
        <w:rPr>
          <w:rFonts w:ascii="customd60ca8351aee4942a2316" w:hAnsi="customd60ca8351aee4942a2316"/>
          <w:color w:val="242424"/>
          <w:lang w:val="en-CA" w:eastAsia="en-CA"/>
        </w:rPr>
      </w:pPr>
      <w:r w:rsidRPr="00B2452A">
        <w:rPr>
          <w:rFonts w:ascii="Calibri" w:hAnsi="Calibri" w:cs="Calibri"/>
          <w:color w:val="242424"/>
          <w:lang w:val="en-CA" w:eastAsia="en-CA"/>
        </w:rPr>
        <w:t xml:space="preserve">Bachelor's, master's or doctoral degree in computer science, computer science, information systems or </w:t>
      </w:r>
      <w:proofErr w:type="gramStart"/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other</w:t>
      </w:r>
      <w:proofErr w:type="gramEnd"/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 xml:space="preserve"> related field</w:t>
      </w:r>
      <w:r w:rsidRPr="00B2452A">
        <w:rPr>
          <w:rFonts w:ascii="Calibri" w:hAnsi="Calibri" w:cs="Calibri"/>
          <w:color w:val="242424"/>
          <w:lang w:val="en-CA" w:eastAsia="en-CA"/>
        </w:rPr>
        <w:t>.</w:t>
      </w:r>
    </w:p>
    <w:p w14:paraId="4E86987D" w14:textId="77777777" w:rsidR="00B2452A" w:rsidRPr="00B2452A" w:rsidRDefault="00B2452A" w:rsidP="00B245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auto"/>
        <w:rPr>
          <w:rFonts w:ascii="customd60ca8351aee4942a2316" w:hAnsi="customd60ca8351aee4942a2316"/>
          <w:color w:val="242424"/>
          <w:lang w:val="en-CA" w:eastAsia="en-CA"/>
        </w:rPr>
      </w:pPr>
      <w:r w:rsidRPr="00B2452A">
        <w:rPr>
          <w:rFonts w:ascii="Calibri" w:hAnsi="Calibri" w:cs="Calibri"/>
          <w:color w:val="242424"/>
          <w:lang w:val="en-CA" w:eastAsia="en-CA"/>
        </w:rPr>
        <w:t xml:space="preserve">You have 5+ years of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software development experience</w:t>
      </w:r>
      <w:r w:rsidRPr="00B2452A">
        <w:rPr>
          <w:rFonts w:ascii="Calibri" w:hAnsi="Calibri" w:cs="Calibri"/>
          <w:color w:val="242424"/>
          <w:lang w:val="en-CA" w:eastAsia="en-CA"/>
        </w:rPr>
        <w:t xml:space="preserve"> and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programming knowledge</w:t>
      </w:r>
      <w:r w:rsidRPr="00B2452A">
        <w:rPr>
          <w:rFonts w:ascii="Calibri" w:hAnsi="Calibri" w:cs="Calibri"/>
          <w:color w:val="242424"/>
          <w:lang w:val="en-CA" w:eastAsia="en-CA"/>
        </w:rPr>
        <w:t xml:space="preserve"> such as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 xml:space="preserve">JAVA, </w:t>
      </w:r>
      <w:proofErr w:type="gramStart"/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Python</w:t>
      </w:r>
      <w:proofErr w:type="gramEnd"/>
      <w:r w:rsidRPr="00B2452A">
        <w:rPr>
          <w:rFonts w:ascii="Calibri" w:hAnsi="Calibri" w:cs="Calibri"/>
          <w:color w:val="242424"/>
          <w:lang w:val="en-CA" w:eastAsia="en-CA"/>
        </w:rPr>
        <w:t xml:space="preserve"> and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common machine learning libraries</w:t>
      </w:r>
      <w:r w:rsidRPr="00B2452A">
        <w:rPr>
          <w:rFonts w:ascii="Calibri" w:hAnsi="Calibri" w:cs="Calibri"/>
          <w:color w:val="242424"/>
          <w:lang w:val="en-CA" w:eastAsia="en-CA"/>
        </w:rPr>
        <w:t>.</w:t>
      </w:r>
    </w:p>
    <w:p w14:paraId="1C94DA4A" w14:textId="77777777" w:rsidR="00B2452A" w:rsidRPr="00B2452A" w:rsidRDefault="00B2452A" w:rsidP="00B245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auto"/>
        <w:rPr>
          <w:rFonts w:ascii="customd60ca8351aee4942a2316" w:hAnsi="customd60ca8351aee4942a2316"/>
          <w:color w:val="242424"/>
          <w:lang w:val="en-CA" w:eastAsia="en-CA"/>
        </w:rPr>
      </w:pPr>
      <w:r w:rsidRPr="00B2452A">
        <w:rPr>
          <w:rFonts w:ascii="Calibri" w:hAnsi="Calibri" w:cs="Calibri"/>
          <w:color w:val="242424"/>
          <w:lang w:val="en-CA" w:eastAsia="en-CA"/>
        </w:rPr>
        <w:t xml:space="preserve">5+ years of experience in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data science, machine learning concepts</w:t>
      </w:r>
      <w:r w:rsidRPr="00B2452A">
        <w:rPr>
          <w:rFonts w:ascii="Calibri" w:hAnsi="Calibri" w:cs="Calibri"/>
          <w:color w:val="242424"/>
          <w:lang w:val="en-CA" w:eastAsia="en-CA"/>
        </w:rPr>
        <w:t xml:space="preserve">, and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software development models</w:t>
      </w:r>
      <w:r w:rsidRPr="00B2452A">
        <w:rPr>
          <w:rFonts w:ascii="Calibri" w:hAnsi="Calibri" w:cs="Calibri"/>
          <w:color w:val="242424"/>
          <w:lang w:val="en-CA" w:eastAsia="en-CA"/>
        </w:rPr>
        <w:t xml:space="preserve"> is required for this position.</w:t>
      </w:r>
    </w:p>
    <w:p w14:paraId="1F736212" w14:textId="24079A42" w:rsidR="00B2452A" w:rsidRPr="00B2452A" w:rsidRDefault="00B2452A" w:rsidP="0055361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auto"/>
        <w:rPr>
          <w:rFonts w:ascii="customd60ca8351aee4942a2316" w:hAnsi="customd60ca8351aee4942a2316"/>
          <w:color w:val="242424"/>
          <w:lang w:val="en-CA" w:eastAsia="en-CA"/>
        </w:rPr>
      </w:pPr>
      <w:r w:rsidRPr="00B2452A">
        <w:rPr>
          <w:rFonts w:ascii="Calibri" w:hAnsi="Calibri" w:cs="Calibri"/>
          <w:color w:val="242424"/>
          <w:lang w:val="en-CA" w:eastAsia="en-CA"/>
        </w:rPr>
        <w:t xml:space="preserve">Experience with </w:t>
      </w:r>
      <w:r w:rsidRPr="00B2452A">
        <w:rPr>
          <w:rFonts w:ascii="Calibri" w:hAnsi="Calibri" w:cs="Calibri"/>
          <w:color w:val="242424"/>
          <w:highlight w:val="yellow"/>
          <w:lang w:val="en-CA" w:eastAsia="en-CA"/>
        </w:rPr>
        <w:t>wireless networking and telecommunications technologies</w:t>
      </w:r>
      <w:r w:rsidRPr="00B2452A">
        <w:rPr>
          <w:rFonts w:ascii="Calibri" w:hAnsi="Calibri" w:cs="Calibri"/>
          <w:color w:val="242424"/>
          <w:lang w:val="en-CA" w:eastAsia="en-CA"/>
        </w:rPr>
        <w:t xml:space="preserve"> will be an added value for this position.</w:t>
      </w:r>
    </w:p>
    <w:p w14:paraId="3A7BAB71" w14:textId="77777777" w:rsidR="00B2452A" w:rsidRDefault="00B2452A" w:rsidP="0055361A">
      <w:pPr>
        <w:rPr>
          <w:sz w:val="18"/>
          <w:szCs w:val="18"/>
        </w:rPr>
      </w:pPr>
    </w:p>
    <w:p w14:paraId="2C231D5C" w14:textId="77777777" w:rsidR="00B2452A" w:rsidRPr="000B254C" w:rsidRDefault="00B2452A" w:rsidP="0055361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9118E2">
      <w:pPr>
        <w:pStyle w:val="divdocumentdivsectiontitle"/>
        <w:spacing w:after="60" w:line="276" w:lineRule="auto"/>
        <w:ind w:left="225"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B2452A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>Transitioned from Physics, to Financial Physics and Engineering to Software Engineering professionally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4F910115" w:rsidR="009118E2" w:rsidRPr="0056700C" w:rsidRDefault="00491691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 xml:space="preserve">    </w:t>
      </w:r>
      <w:r w:rsidR="009118E2"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69"/>
        <w:gridCol w:w="3869"/>
      </w:tblGrid>
      <w:tr w:rsidR="009118E2" w:rsidRPr="0056700C" w14:paraId="690B55E5" w14:textId="77777777" w:rsidTr="00D7180B">
        <w:trPr>
          <w:trHeight w:val="547"/>
        </w:trPr>
        <w:tc>
          <w:tcPr>
            <w:tcW w:w="386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4F5770D0" w:rsidR="006C1469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B2452A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Software Development</w:t>
            </w:r>
            <w:r w:rsidR="00A46AA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41F47DCB" w:rsidR="009118E2" w:rsidRPr="007D7416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B2452A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Python Programming</w:t>
            </w:r>
            <w:r w:rsidR="002C24D6" w:rsidRPr="00B2452A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 &amp; Machine Learning</w:t>
            </w:r>
            <w:r w:rsidR="00144D44" w:rsidRPr="00B2452A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.</w:t>
            </w:r>
          </w:p>
        </w:tc>
        <w:tc>
          <w:tcPr>
            <w:tcW w:w="3869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34D551" w14:textId="50A2D974" w:rsidR="00144D44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</w:t>
            </w:r>
            <w:r w:rsidR="002C24D6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Science</w:t>
            </w: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Data Analysis</w:t>
            </w:r>
          </w:p>
          <w:p w14:paraId="60F42B7A" w14:textId="2B062C70" w:rsidR="00144D44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</w:p>
          <w:p w14:paraId="7E78A09D" w14:textId="74B6982D" w:rsidR="007D7416" w:rsidRPr="0056700C" w:rsidRDefault="007D7416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Web Development.</w:t>
            </w:r>
          </w:p>
          <w:p w14:paraId="15DD6228" w14:textId="77777777" w:rsidR="009118E2" w:rsidRPr="0056700C" w:rsidRDefault="009118E2" w:rsidP="00144D44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2EB2953" w14:textId="324A1CA3" w:rsidR="009118E2" w:rsidRPr="0056700C" w:rsidRDefault="00491691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 xml:space="preserve">    </w:t>
      </w:r>
      <w:r w:rsidR="009118E2" w:rsidRPr="0056700C">
        <w:rPr>
          <w:rStyle w:val="separator-main"/>
          <w:sz w:val="20"/>
          <w:szCs w:val="20"/>
        </w:rPr>
        <w:t>Experience</w:t>
      </w:r>
    </w:p>
    <w:p w14:paraId="429D4E03" w14:textId="400FB53E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r w:rsidR="00387596">
        <w:rPr>
          <w:rStyle w:val="span"/>
          <w:rFonts w:ascii="Alegreya Sans" w:eastAsia="Alegreya Sans" w:hAnsi="Alegreya Sans" w:cs="Alegreya Sans"/>
          <w:sz w:val="20"/>
          <w:szCs w:val="20"/>
        </w:rPr>
        <w:t>current</w:t>
      </w: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73FDF388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0643615E" w14:textId="131CCA55" w:rsidR="006C1AA1" w:rsidRPr="00A82528" w:rsidRDefault="00F764B7" w:rsidP="006C1AA1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B12104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Networking &amp; Telecommunications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6C1AA1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Machine Learning Libraries</w:t>
      </w:r>
      <w:r w:rsidR="002332A7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like</w:t>
      </w:r>
      <w:r w:rsidR="006C1AA1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Keras, </w:t>
      </w:r>
      <w:proofErr w:type="spellStart"/>
      <w:r w:rsidR="002332A7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PyTorch</w:t>
      </w:r>
      <w:proofErr w:type="spellEnd"/>
      <w:r w:rsidR="002332A7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etc. API development, Frontend: HTML, CSS, JavaScript, Node.js,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C++, C#, C, Golang,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>. Site Operation Management, DNS, Domain Transfer, Site Migration, Cloud Computing, Django, Flask, Redis &amp; Celery data development and integration.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Linux, Bash Script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>, Git, GitHub,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Cyber Security,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A82528" w:rsidRPr="00B2452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Data Analysis &amp; Data Science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 </w:t>
      </w:r>
    </w:p>
    <w:p w14:paraId="56FFB465" w14:textId="77777777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107FE59B" w14:textId="77777777" w:rsidR="00A82528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2AB87909" w14:textId="79595F2A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Update and update progress hosted in this GitHub repository: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20808CB" w14:textId="77777777" w:rsidR="009118E2" w:rsidRPr="00992E06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099918F2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REST APIs,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</w:p>
    <w:p w14:paraId="3A4FEBEC" w14:textId="7C00A6D7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Frontend REST API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proofErr w:type="gramStart"/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>API’s</w:t>
      </w:r>
      <w:proofErr w:type="gramEnd"/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Client database management system doubled up as a data governance policy,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Data products were built using Machine Learning libraries like: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Pr="001A6308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53E07A23" w14:textId="5509AAB0" w:rsidR="009118E2" w:rsidRPr="00E77B9B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Algorithms integrating machine learning algorithms for data analysis using a data point integrating it into a live data trading feed using lean trading engine Framework: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"/>
          <w:rFonts w:eastAsia="Alegreya Sans"/>
        </w:rPr>
        <w:t xml:space="preserve">. </w:t>
      </w:r>
    </w:p>
    <w:p w14:paraId="65BA76D7" w14:textId="3C3081FE" w:rsidR="009118E2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Back-end Derived Data API’s utilized algorithms primarily statistical mathematics and deep learning to predict price models trends for commodity futures, public </w:t>
      </w:r>
      <w:r w:rsidR="002A54FD">
        <w:rPr>
          <w:rStyle w:val="span"/>
          <w:rFonts w:ascii="Alegreya Sans" w:eastAsia="Alegreya Sans" w:hAnsi="Alegreya Sans" w:cs="Alegreya Sans"/>
          <w:sz w:val="20"/>
          <w:szCs w:val="20"/>
        </w:rPr>
        <w:t>equities,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and ETF’s.</w:t>
      </w:r>
    </w:p>
    <w:p w14:paraId="3D6E060C" w14:textId="77777777" w:rsidR="009118E2" w:rsidRPr="008C5FD7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companyname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Fundamental Pricing Framework algorithms were developed that take into accounts of Fundamental factors of public equities to create a buy/sell model based on the factors. 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E92B51" w14:textId="77777777" w:rsidR="002B11AC" w:rsidRDefault="00C242F9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4BEAF79E" w14:textId="21AC5C4E" w:rsidR="00E76D3D" w:rsidRPr="00BF0AD4" w:rsidRDefault="00E76D3D" w:rsidP="00B60D0F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248FB24C" w14:textId="0401962D" w:rsidR="00712E7A" w:rsidRDefault="002B11AC" w:rsidP="00712E7A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is given in this GitHub </w:t>
      </w:r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repository: </w:t>
      </w:r>
      <w:hyperlink r:id="rId16" w:history="1">
        <w:r w:rsidR="00712E7A"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7BAF505F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752136CB" w14:textId="77777777" w:rsidR="009118E2" w:rsidRPr="0056700C" w:rsidRDefault="009118E2" w:rsidP="009118E2">
      <w:pPr>
        <w:pStyle w:val="p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3AAB6FC5" w14:textId="77777777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ED8EFFD4-80C9-4802-83B7-383870909BCE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96741D10-2CA9-4236-8FC1-55EDFA3CE2DD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771CB167-41C6-4C59-BA1D-5D4B33D0D783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8562314-A48B-4FF3-907A-15EC3FAB9F0D}"/>
  </w:font>
  <w:font w:name="customd60ca8351aee4942a2316">
    <w:altName w:val="Cambria"/>
    <w:panose1 w:val="00000000000000000000"/>
    <w:charset w:val="00"/>
    <w:family w:val="roman"/>
    <w:notTrueType/>
    <w:pitch w:val="default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90456A56-28ED-4769-BD66-181395CBF2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1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7"/>
  </w:num>
  <w:num w:numId="2" w16cid:durableId="87436132">
    <w:abstractNumId w:val="12"/>
  </w:num>
  <w:num w:numId="3" w16cid:durableId="505753835">
    <w:abstractNumId w:val="4"/>
  </w:num>
  <w:num w:numId="4" w16cid:durableId="18750347">
    <w:abstractNumId w:val="6"/>
  </w:num>
  <w:num w:numId="5" w16cid:durableId="341008703">
    <w:abstractNumId w:val="9"/>
  </w:num>
  <w:num w:numId="6" w16cid:durableId="80569881">
    <w:abstractNumId w:val="8"/>
  </w:num>
  <w:num w:numId="7" w16cid:durableId="393705001">
    <w:abstractNumId w:val="13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1"/>
  </w:num>
  <w:num w:numId="13" w16cid:durableId="1582369017">
    <w:abstractNumId w:val="10"/>
  </w:num>
  <w:num w:numId="14" w16cid:durableId="487476364">
    <w:abstractNumId w:val="5"/>
  </w:num>
  <w:num w:numId="15" w16cid:durableId="11235029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6440"/>
    <w:rsid w:val="000273B1"/>
    <w:rsid w:val="00033A40"/>
    <w:rsid w:val="00035796"/>
    <w:rsid w:val="00036125"/>
    <w:rsid w:val="00036FEE"/>
    <w:rsid w:val="00037957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7CC"/>
    <w:rsid w:val="000813F2"/>
    <w:rsid w:val="000905CC"/>
    <w:rsid w:val="00091124"/>
    <w:rsid w:val="00091151"/>
    <w:rsid w:val="00095673"/>
    <w:rsid w:val="000B15DF"/>
    <w:rsid w:val="000B254C"/>
    <w:rsid w:val="000B6A93"/>
    <w:rsid w:val="000C6ECE"/>
    <w:rsid w:val="000C7A13"/>
    <w:rsid w:val="000D0F5D"/>
    <w:rsid w:val="000D290D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86AD2"/>
    <w:rsid w:val="001A02C8"/>
    <w:rsid w:val="001A5DEA"/>
    <w:rsid w:val="001A6308"/>
    <w:rsid w:val="001A6B9F"/>
    <w:rsid w:val="001B42ED"/>
    <w:rsid w:val="001B53A8"/>
    <w:rsid w:val="001B5A45"/>
    <w:rsid w:val="001C0FA9"/>
    <w:rsid w:val="001C235C"/>
    <w:rsid w:val="001C516D"/>
    <w:rsid w:val="001C71FA"/>
    <w:rsid w:val="001D164D"/>
    <w:rsid w:val="001D65DF"/>
    <w:rsid w:val="001E288C"/>
    <w:rsid w:val="001E3AAA"/>
    <w:rsid w:val="001E4543"/>
    <w:rsid w:val="001F5267"/>
    <w:rsid w:val="001F7442"/>
    <w:rsid w:val="0020268E"/>
    <w:rsid w:val="00203995"/>
    <w:rsid w:val="00204861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6399"/>
    <w:rsid w:val="00260D7B"/>
    <w:rsid w:val="00260F30"/>
    <w:rsid w:val="002644CB"/>
    <w:rsid w:val="002704E1"/>
    <w:rsid w:val="002733FC"/>
    <w:rsid w:val="002737D2"/>
    <w:rsid w:val="00286990"/>
    <w:rsid w:val="00286CCA"/>
    <w:rsid w:val="00286F12"/>
    <w:rsid w:val="002870B3"/>
    <w:rsid w:val="0029401A"/>
    <w:rsid w:val="00294787"/>
    <w:rsid w:val="00294E87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4E75"/>
    <w:rsid w:val="004054B7"/>
    <w:rsid w:val="00410422"/>
    <w:rsid w:val="00412A08"/>
    <w:rsid w:val="004133B8"/>
    <w:rsid w:val="00414D65"/>
    <w:rsid w:val="00417833"/>
    <w:rsid w:val="004243D0"/>
    <w:rsid w:val="00427F4D"/>
    <w:rsid w:val="00434C79"/>
    <w:rsid w:val="00454108"/>
    <w:rsid w:val="00454E8F"/>
    <w:rsid w:val="00457B76"/>
    <w:rsid w:val="00460D4A"/>
    <w:rsid w:val="0046429E"/>
    <w:rsid w:val="004655BD"/>
    <w:rsid w:val="004660D6"/>
    <w:rsid w:val="0047289B"/>
    <w:rsid w:val="00473C23"/>
    <w:rsid w:val="00473C46"/>
    <w:rsid w:val="00474050"/>
    <w:rsid w:val="004756FE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60D8"/>
    <w:rsid w:val="005272E0"/>
    <w:rsid w:val="005276F7"/>
    <w:rsid w:val="00527C76"/>
    <w:rsid w:val="00533180"/>
    <w:rsid w:val="00535E41"/>
    <w:rsid w:val="00537A85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B07FE"/>
    <w:rsid w:val="005B168D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55D4"/>
    <w:rsid w:val="007056D2"/>
    <w:rsid w:val="00712E7A"/>
    <w:rsid w:val="0072163C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685"/>
    <w:rsid w:val="007939E3"/>
    <w:rsid w:val="00796C01"/>
    <w:rsid w:val="007A1690"/>
    <w:rsid w:val="007A5534"/>
    <w:rsid w:val="007B112B"/>
    <w:rsid w:val="007B1621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878"/>
    <w:rsid w:val="0080761E"/>
    <w:rsid w:val="00807AEE"/>
    <w:rsid w:val="00811B74"/>
    <w:rsid w:val="00811C42"/>
    <w:rsid w:val="008132C6"/>
    <w:rsid w:val="00817E87"/>
    <w:rsid w:val="008215AE"/>
    <w:rsid w:val="008222DD"/>
    <w:rsid w:val="00823D37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90096"/>
    <w:rsid w:val="00896C84"/>
    <w:rsid w:val="00897A86"/>
    <w:rsid w:val="008A19A7"/>
    <w:rsid w:val="008A27AE"/>
    <w:rsid w:val="008A495F"/>
    <w:rsid w:val="008B2094"/>
    <w:rsid w:val="008B293B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9D4"/>
    <w:rsid w:val="009E2A6E"/>
    <w:rsid w:val="009E3E54"/>
    <w:rsid w:val="009F21BF"/>
    <w:rsid w:val="009F6B9A"/>
    <w:rsid w:val="009F72D6"/>
    <w:rsid w:val="00A024B3"/>
    <w:rsid w:val="00A050A1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7D7D"/>
    <w:rsid w:val="00A71788"/>
    <w:rsid w:val="00A75F20"/>
    <w:rsid w:val="00A806FE"/>
    <w:rsid w:val="00A8101C"/>
    <w:rsid w:val="00A81B79"/>
    <w:rsid w:val="00A82528"/>
    <w:rsid w:val="00A8672B"/>
    <w:rsid w:val="00A93EAD"/>
    <w:rsid w:val="00AA3036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B0105A"/>
    <w:rsid w:val="00B12104"/>
    <w:rsid w:val="00B12178"/>
    <w:rsid w:val="00B17AF1"/>
    <w:rsid w:val="00B227EA"/>
    <w:rsid w:val="00B23805"/>
    <w:rsid w:val="00B244C9"/>
    <w:rsid w:val="00B2452A"/>
    <w:rsid w:val="00B2476F"/>
    <w:rsid w:val="00B27C8E"/>
    <w:rsid w:val="00B36AC0"/>
    <w:rsid w:val="00B45DFE"/>
    <w:rsid w:val="00B5325F"/>
    <w:rsid w:val="00B54D00"/>
    <w:rsid w:val="00B636C1"/>
    <w:rsid w:val="00B63E5C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D00136"/>
    <w:rsid w:val="00D056CF"/>
    <w:rsid w:val="00D057A9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6E7A"/>
    <w:rsid w:val="00D62B38"/>
    <w:rsid w:val="00D64AB6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FD6"/>
    <w:rsid w:val="00DA2A86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35A9B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403F"/>
    <w:rsid w:val="00EF5AD4"/>
    <w:rsid w:val="00EF62C4"/>
    <w:rsid w:val="00EF7ED7"/>
    <w:rsid w:val="00F068FB"/>
    <w:rsid w:val="00F07404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4</cp:revision>
  <cp:lastPrinted>2023-06-07T21:54:00Z</cp:lastPrinted>
  <dcterms:created xsi:type="dcterms:W3CDTF">2023-07-12T21:36:00Z</dcterms:created>
  <dcterms:modified xsi:type="dcterms:W3CDTF">2023-07-12T23:05:00Z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